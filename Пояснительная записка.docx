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18A0C9" w14:textId="77777777" w:rsidR="00D529C5" w:rsidRPr="00CC7E40" w:rsidRDefault="00D529C5" w:rsidP="0050020D">
      <w:pPr>
        <w:pStyle w:val="af4"/>
        <w:contextualSpacing/>
        <w:jc w:val="center"/>
        <w:rPr>
          <w:rFonts w:ascii="Times New Roman" w:hAnsi="Times New Roman"/>
          <w:color w:val="000000" w:themeColor="text1"/>
          <w:sz w:val="28"/>
          <w:szCs w:val="28"/>
        </w:rPr>
      </w:pPr>
      <w:r w:rsidRPr="00CC7E40">
        <w:rPr>
          <w:rFonts w:ascii="Times New Roman" w:hAnsi="Times New Roman"/>
          <w:color w:val="000000" w:themeColor="text1"/>
          <w:sz w:val="28"/>
          <w:szCs w:val="28"/>
        </w:rPr>
        <w:t>Министерство образования Республики Беларусь</w:t>
      </w:r>
    </w:p>
    <w:p w14:paraId="71DD15DC" w14:textId="77777777" w:rsidR="00D529C5" w:rsidRPr="00CC7E40" w:rsidRDefault="00D529C5" w:rsidP="0050020D">
      <w:pPr>
        <w:pStyle w:val="af4"/>
        <w:contextualSpacing/>
        <w:jc w:val="center"/>
        <w:rPr>
          <w:rFonts w:ascii="Times New Roman" w:hAnsi="Times New Roman"/>
          <w:color w:val="000000" w:themeColor="text1"/>
          <w:sz w:val="28"/>
          <w:szCs w:val="28"/>
        </w:rPr>
      </w:pPr>
      <w:r w:rsidRPr="00CC7E40">
        <w:rPr>
          <w:rFonts w:ascii="Times New Roman" w:hAnsi="Times New Roman"/>
          <w:color w:val="000000" w:themeColor="text1"/>
          <w:sz w:val="28"/>
          <w:szCs w:val="28"/>
        </w:rPr>
        <w:t>Учреждение образования</w:t>
      </w:r>
    </w:p>
    <w:p w14:paraId="499C86C4" w14:textId="3EAB9BAF" w:rsidR="00D529C5" w:rsidRPr="00CC7E40" w:rsidRDefault="00F821C6" w:rsidP="0050020D">
      <w:pPr>
        <w:pStyle w:val="af4"/>
        <w:contextualSpacing/>
        <w:jc w:val="center"/>
        <w:rPr>
          <w:rFonts w:ascii="Times New Roman" w:hAnsi="Times New Roman"/>
          <w:color w:val="000000" w:themeColor="text1"/>
          <w:sz w:val="28"/>
          <w:szCs w:val="28"/>
        </w:rPr>
      </w:pPr>
      <w:r w:rsidRPr="00CC7E40">
        <w:rPr>
          <w:rFonts w:ascii="Times New Roman" w:hAnsi="Times New Roman"/>
          <w:color w:val="000000" w:themeColor="text1"/>
          <w:sz w:val="28"/>
          <w:szCs w:val="28"/>
        </w:rPr>
        <w:t>«</w:t>
      </w:r>
      <w:r w:rsidR="00D529C5" w:rsidRPr="00CC7E40">
        <w:rPr>
          <w:rFonts w:ascii="Times New Roman" w:hAnsi="Times New Roman"/>
          <w:color w:val="000000" w:themeColor="text1"/>
          <w:sz w:val="28"/>
          <w:szCs w:val="28"/>
        </w:rPr>
        <w:t>Белорусский государственный университет информатики и радиоэлектроники</w:t>
      </w:r>
      <w:r w:rsidRPr="00CC7E40">
        <w:rPr>
          <w:rFonts w:ascii="Times New Roman" w:hAnsi="Times New Roman"/>
          <w:color w:val="000000" w:themeColor="text1"/>
          <w:sz w:val="28"/>
          <w:szCs w:val="28"/>
        </w:rPr>
        <w:t>»</w:t>
      </w:r>
    </w:p>
    <w:p w14:paraId="588050E1" w14:textId="4DABAC71" w:rsidR="00F821C6" w:rsidRPr="00CC7E40" w:rsidRDefault="00F821C6" w:rsidP="0050020D">
      <w:pPr>
        <w:pStyle w:val="af4"/>
        <w:contextualSpacing/>
        <w:jc w:val="center"/>
        <w:rPr>
          <w:rFonts w:ascii="Times New Roman" w:hAnsi="Times New Roman"/>
          <w:color w:val="000000" w:themeColor="text1"/>
          <w:sz w:val="28"/>
          <w:szCs w:val="28"/>
        </w:rPr>
      </w:pPr>
      <w:r w:rsidRPr="00CC7E40">
        <w:rPr>
          <w:rFonts w:ascii="Times New Roman" w:hAnsi="Times New Roman"/>
          <w:color w:val="000000" w:themeColor="text1"/>
          <w:sz w:val="28"/>
          <w:szCs w:val="28"/>
        </w:rPr>
        <w:t>Факультет компьютерных систем и сетей</w:t>
      </w:r>
    </w:p>
    <w:p w14:paraId="14EAF222" w14:textId="77777777" w:rsidR="00386F2F" w:rsidRPr="00CC7E40" w:rsidRDefault="00386F2F" w:rsidP="0050020D">
      <w:pPr>
        <w:jc w:val="center"/>
        <w:rPr>
          <w:color w:val="000000" w:themeColor="text1"/>
          <w:sz w:val="28"/>
          <w:szCs w:val="28"/>
        </w:rPr>
      </w:pPr>
      <w:r w:rsidRPr="00CC7E40">
        <w:rPr>
          <w:color w:val="000000" w:themeColor="text1"/>
          <w:sz w:val="28"/>
          <w:szCs w:val="28"/>
        </w:rPr>
        <w:t>Кафедра информатики</w:t>
      </w:r>
    </w:p>
    <w:p w14:paraId="1457CF88" w14:textId="77777777" w:rsidR="00386F2F" w:rsidRPr="00CC7E40" w:rsidRDefault="00386F2F" w:rsidP="00576B56">
      <w:pPr>
        <w:ind w:firstLine="851"/>
        <w:jc w:val="center"/>
        <w:rPr>
          <w:color w:val="000000" w:themeColor="text1"/>
          <w:sz w:val="28"/>
          <w:szCs w:val="28"/>
        </w:rPr>
      </w:pPr>
    </w:p>
    <w:p w14:paraId="1D73B4D4" w14:textId="77777777" w:rsidR="00D529C5" w:rsidRPr="00CC7E40" w:rsidRDefault="00D529C5" w:rsidP="00576B56">
      <w:pPr>
        <w:ind w:firstLine="851"/>
        <w:rPr>
          <w:color w:val="000000" w:themeColor="text1"/>
          <w:sz w:val="28"/>
          <w:szCs w:val="28"/>
        </w:rPr>
      </w:pPr>
    </w:p>
    <w:p w14:paraId="7AECDE49" w14:textId="77777777" w:rsidR="00386F2F" w:rsidRPr="00CC7E40" w:rsidRDefault="00386F2F" w:rsidP="00576B56">
      <w:pPr>
        <w:ind w:firstLine="851"/>
        <w:jc w:val="center"/>
        <w:rPr>
          <w:color w:val="000000" w:themeColor="text1"/>
          <w:sz w:val="28"/>
          <w:szCs w:val="28"/>
        </w:rPr>
      </w:pPr>
    </w:p>
    <w:p w14:paraId="6C189C57" w14:textId="77777777" w:rsidR="00386F2F" w:rsidRPr="00CC7E40" w:rsidRDefault="00386F2F" w:rsidP="00576B56">
      <w:pPr>
        <w:ind w:firstLine="851"/>
        <w:jc w:val="center"/>
        <w:rPr>
          <w:color w:val="000000" w:themeColor="text1"/>
          <w:sz w:val="28"/>
          <w:szCs w:val="28"/>
        </w:rPr>
      </w:pPr>
    </w:p>
    <w:p w14:paraId="07329F55" w14:textId="77777777" w:rsidR="00386F2F" w:rsidRPr="00CC7E40" w:rsidRDefault="00386F2F" w:rsidP="00576B56">
      <w:pPr>
        <w:ind w:firstLine="851"/>
        <w:rPr>
          <w:color w:val="000000" w:themeColor="text1"/>
          <w:sz w:val="28"/>
          <w:szCs w:val="28"/>
        </w:rPr>
      </w:pPr>
    </w:p>
    <w:p w14:paraId="3C173EBF" w14:textId="77777777" w:rsidR="00386F2F" w:rsidRPr="00CC7E40" w:rsidRDefault="00386F2F" w:rsidP="00576B56">
      <w:pPr>
        <w:ind w:firstLine="851"/>
        <w:jc w:val="center"/>
        <w:rPr>
          <w:color w:val="000000" w:themeColor="text1"/>
          <w:sz w:val="28"/>
          <w:szCs w:val="28"/>
        </w:rPr>
      </w:pPr>
    </w:p>
    <w:p w14:paraId="62CEE812" w14:textId="77777777" w:rsidR="00386F2F" w:rsidRPr="00CC7E40" w:rsidRDefault="00386F2F" w:rsidP="0050020D">
      <w:pPr>
        <w:jc w:val="center"/>
        <w:rPr>
          <w:color w:val="000000" w:themeColor="text1"/>
          <w:sz w:val="28"/>
          <w:szCs w:val="28"/>
        </w:rPr>
      </w:pPr>
    </w:p>
    <w:p w14:paraId="36A9EDB4" w14:textId="77777777" w:rsidR="00386F2F" w:rsidRPr="00CC7E40" w:rsidRDefault="00386F2F" w:rsidP="0050020D">
      <w:pPr>
        <w:jc w:val="center"/>
        <w:rPr>
          <w:color w:val="000000" w:themeColor="text1"/>
          <w:sz w:val="28"/>
          <w:szCs w:val="28"/>
        </w:rPr>
      </w:pPr>
      <w:r w:rsidRPr="00CC7E40">
        <w:rPr>
          <w:color w:val="000000" w:themeColor="text1"/>
          <w:sz w:val="28"/>
          <w:szCs w:val="28"/>
        </w:rPr>
        <w:t xml:space="preserve">Курсовой проект по дисциплине: </w:t>
      </w:r>
    </w:p>
    <w:p w14:paraId="3010F333" w14:textId="25E03805" w:rsidR="00386F2F" w:rsidRPr="00CC7E40" w:rsidRDefault="00B8680D" w:rsidP="0050020D">
      <w:pPr>
        <w:jc w:val="center"/>
        <w:rPr>
          <w:color w:val="000000" w:themeColor="text1"/>
          <w:sz w:val="28"/>
          <w:szCs w:val="28"/>
        </w:rPr>
      </w:pPr>
      <w:r w:rsidRPr="00CC7E40">
        <w:rPr>
          <w:color w:val="000000" w:themeColor="text1"/>
          <w:sz w:val="28"/>
          <w:szCs w:val="28"/>
        </w:rPr>
        <w:t>«</w:t>
      </w:r>
      <w:r w:rsidR="00386F2F" w:rsidRPr="00CC7E40">
        <w:rPr>
          <w:color w:val="000000" w:themeColor="text1"/>
          <w:sz w:val="28"/>
          <w:szCs w:val="28"/>
        </w:rPr>
        <w:t>Программирование</w:t>
      </w:r>
      <w:r w:rsidRPr="00CC7E40">
        <w:rPr>
          <w:color w:val="000000" w:themeColor="text1"/>
          <w:sz w:val="28"/>
          <w:szCs w:val="28"/>
        </w:rPr>
        <w:t>»</w:t>
      </w:r>
    </w:p>
    <w:p w14:paraId="154EB915" w14:textId="77777777" w:rsidR="00386F2F" w:rsidRPr="00CC7E40" w:rsidRDefault="00386F2F" w:rsidP="00576B56">
      <w:pPr>
        <w:ind w:firstLine="851"/>
        <w:jc w:val="center"/>
        <w:rPr>
          <w:color w:val="000000" w:themeColor="text1"/>
          <w:sz w:val="28"/>
          <w:szCs w:val="28"/>
        </w:rPr>
      </w:pPr>
    </w:p>
    <w:p w14:paraId="081F0E09" w14:textId="77777777" w:rsidR="00386F2F" w:rsidRPr="00CC7E40" w:rsidRDefault="00386F2F" w:rsidP="00576B56">
      <w:pPr>
        <w:ind w:firstLine="851"/>
        <w:jc w:val="center"/>
        <w:rPr>
          <w:color w:val="000000" w:themeColor="text1"/>
          <w:sz w:val="28"/>
          <w:szCs w:val="28"/>
        </w:rPr>
      </w:pPr>
    </w:p>
    <w:p w14:paraId="2A6A139D" w14:textId="77777777" w:rsidR="00386F2F" w:rsidRPr="00CC7E40" w:rsidRDefault="00386F2F" w:rsidP="00576B56">
      <w:pPr>
        <w:ind w:firstLine="851"/>
        <w:jc w:val="center"/>
        <w:rPr>
          <w:color w:val="000000" w:themeColor="text1"/>
          <w:sz w:val="28"/>
          <w:szCs w:val="28"/>
        </w:rPr>
      </w:pPr>
    </w:p>
    <w:p w14:paraId="427F252F" w14:textId="77777777" w:rsidR="00386F2F" w:rsidRPr="00CC7E40" w:rsidRDefault="00386F2F" w:rsidP="00576B56">
      <w:pPr>
        <w:ind w:firstLine="851"/>
        <w:jc w:val="center"/>
        <w:rPr>
          <w:color w:val="000000" w:themeColor="text1"/>
          <w:sz w:val="28"/>
          <w:szCs w:val="28"/>
        </w:rPr>
      </w:pPr>
    </w:p>
    <w:p w14:paraId="22C249ED" w14:textId="77777777" w:rsidR="00386F2F" w:rsidRPr="00CC7E40" w:rsidRDefault="00386F2F" w:rsidP="00576B56">
      <w:pPr>
        <w:ind w:firstLine="851"/>
        <w:jc w:val="center"/>
        <w:rPr>
          <w:color w:val="000000" w:themeColor="text1"/>
          <w:sz w:val="28"/>
          <w:szCs w:val="28"/>
        </w:rPr>
      </w:pPr>
    </w:p>
    <w:p w14:paraId="129AD860" w14:textId="77777777" w:rsidR="00386F2F" w:rsidRPr="00CC7E40" w:rsidRDefault="00386F2F" w:rsidP="0050020D">
      <w:pPr>
        <w:jc w:val="center"/>
        <w:rPr>
          <w:color w:val="000000" w:themeColor="text1"/>
          <w:sz w:val="28"/>
          <w:szCs w:val="28"/>
        </w:rPr>
      </w:pPr>
      <w:r w:rsidRPr="00CC7E40">
        <w:rPr>
          <w:color w:val="000000" w:themeColor="text1"/>
          <w:sz w:val="28"/>
          <w:szCs w:val="28"/>
        </w:rPr>
        <w:t>Пояснительная записка к курсовой работе</w:t>
      </w:r>
    </w:p>
    <w:p w14:paraId="596B9518" w14:textId="77777777" w:rsidR="00386F2F" w:rsidRPr="00CC7E40" w:rsidRDefault="00386F2F" w:rsidP="00576B56">
      <w:pPr>
        <w:ind w:firstLine="851"/>
        <w:jc w:val="center"/>
        <w:rPr>
          <w:color w:val="000000" w:themeColor="text1"/>
          <w:sz w:val="28"/>
          <w:szCs w:val="28"/>
        </w:rPr>
      </w:pPr>
    </w:p>
    <w:p w14:paraId="0F4398BB" w14:textId="77777777" w:rsidR="00386F2F" w:rsidRPr="00CC7E40" w:rsidRDefault="00386F2F" w:rsidP="0050020D">
      <w:pPr>
        <w:jc w:val="center"/>
        <w:rPr>
          <w:color w:val="000000" w:themeColor="text1"/>
          <w:sz w:val="28"/>
          <w:szCs w:val="28"/>
        </w:rPr>
      </w:pPr>
      <w:r w:rsidRPr="00CC7E40">
        <w:rPr>
          <w:color w:val="000000" w:themeColor="text1"/>
          <w:sz w:val="28"/>
          <w:szCs w:val="28"/>
        </w:rPr>
        <w:t xml:space="preserve">Тема работы:  </w:t>
      </w:r>
    </w:p>
    <w:p w14:paraId="2F46FDB3" w14:textId="66B3B5C9" w:rsidR="00386F2F" w:rsidRPr="00CC7E40" w:rsidRDefault="0058339A" w:rsidP="0050020D">
      <w:pPr>
        <w:ind w:hanging="142"/>
        <w:jc w:val="center"/>
        <w:rPr>
          <w:color w:val="000000" w:themeColor="text1"/>
          <w:sz w:val="28"/>
          <w:szCs w:val="28"/>
        </w:rPr>
      </w:pPr>
      <w:r w:rsidRPr="00CC7E40">
        <w:rPr>
          <w:color w:val="000000" w:themeColor="text1"/>
          <w:sz w:val="28"/>
          <w:szCs w:val="28"/>
        </w:rPr>
        <w:t>«</w:t>
      </w:r>
      <w:r w:rsidR="00330593" w:rsidRPr="00CC7E40">
        <w:rPr>
          <w:color w:val="000000" w:themeColor="text1"/>
          <w:sz w:val="28"/>
          <w:szCs w:val="28"/>
        </w:rPr>
        <w:t>Приложение-тренажёр для эффективного запоминания информации</w:t>
      </w:r>
      <w:r w:rsidR="00386F2F" w:rsidRPr="00CC7E40">
        <w:rPr>
          <w:color w:val="000000" w:themeColor="text1"/>
          <w:sz w:val="28"/>
          <w:szCs w:val="28"/>
        </w:rPr>
        <w:t>»</w:t>
      </w:r>
    </w:p>
    <w:p w14:paraId="517F859B" w14:textId="77777777" w:rsidR="00386F2F" w:rsidRPr="00CC7E40" w:rsidRDefault="00386F2F" w:rsidP="00576B56">
      <w:pPr>
        <w:ind w:firstLine="851"/>
        <w:rPr>
          <w:color w:val="000000" w:themeColor="text1"/>
          <w:sz w:val="28"/>
          <w:szCs w:val="28"/>
        </w:rPr>
      </w:pPr>
    </w:p>
    <w:p w14:paraId="24357363" w14:textId="77777777" w:rsidR="00386F2F" w:rsidRPr="00CC7E40" w:rsidRDefault="00386F2F" w:rsidP="00576B56">
      <w:pPr>
        <w:ind w:firstLine="851"/>
        <w:rPr>
          <w:color w:val="000000" w:themeColor="text1"/>
          <w:sz w:val="28"/>
          <w:szCs w:val="28"/>
        </w:rPr>
      </w:pPr>
    </w:p>
    <w:p w14:paraId="31985BE8" w14:textId="77777777" w:rsidR="00386F2F" w:rsidRPr="00CC7E40" w:rsidRDefault="00386F2F" w:rsidP="0050020D">
      <w:pPr>
        <w:rPr>
          <w:color w:val="000000" w:themeColor="text1"/>
          <w:sz w:val="28"/>
          <w:szCs w:val="28"/>
        </w:rPr>
      </w:pPr>
      <w:r w:rsidRPr="00CC7E40">
        <w:rPr>
          <w:color w:val="000000" w:themeColor="text1"/>
          <w:sz w:val="28"/>
          <w:szCs w:val="28"/>
        </w:rPr>
        <w:t xml:space="preserve"> Исполнитель</w:t>
      </w:r>
    </w:p>
    <w:p w14:paraId="3D0A9CF0" w14:textId="221B1383" w:rsidR="00386F2F" w:rsidRPr="00CC7E40" w:rsidRDefault="00386F2F" w:rsidP="0050020D">
      <w:pPr>
        <w:rPr>
          <w:color w:val="000000" w:themeColor="text1"/>
          <w:sz w:val="28"/>
          <w:szCs w:val="28"/>
        </w:rPr>
      </w:pPr>
      <w:r w:rsidRPr="00CC7E40">
        <w:rPr>
          <w:color w:val="000000" w:themeColor="text1"/>
          <w:sz w:val="28"/>
          <w:szCs w:val="28"/>
        </w:rPr>
        <w:t xml:space="preserve"> студент</w:t>
      </w:r>
      <w:r w:rsidR="00330593" w:rsidRPr="00CC7E40">
        <w:rPr>
          <w:color w:val="000000" w:themeColor="text1"/>
          <w:sz w:val="28"/>
          <w:szCs w:val="28"/>
        </w:rPr>
        <w:t>ка</w:t>
      </w:r>
      <w:r w:rsidRPr="00CC7E40">
        <w:rPr>
          <w:color w:val="000000" w:themeColor="text1"/>
          <w:sz w:val="28"/>
          <w:szCs w:val="28"/>
        </w:rPr>
        <w:t xml:space="preserve"> гр. 653502</w:t>
      </w:r>
      <w:r w:rsidR="003B2BC1" w:rsidRPr="00CC7E40">
        <w:rPr>
          <w:color w:val="000000" w:themeColor="text1"/>
          <w:sz w:val="28"/>
          <w:szCs w:val="28"/>
        </w:rPr>
        <w:t xml:space="preserve">            </w:t>
      </w:r>
      <w:r w:rsidRPr="00CC7E40">
        <w:rPr>
          <w:color w:val="000000" w:themeColor="text1"/>
          <w:sz w:val="28"/>
          <w:szCs w:val="28"/>
        </w:rPr>
        <w:t xml:space="preserve"> _____________________</w:t>
      </w:r>
      <w:r w:rsidRPr="00CC7E40">
        <w:rPr>
          <w:color w:val="000000" w:themeColor="text1"/>
          <w:sz w:val="28"/>
          <w:szCs w:val="28"/>
        </w:rPr>
        <w:tab/>
      </w:r>
      <w:proofErr w:type="spellStart"/>
      <w:r w:rsidR="00330593" w:rsidRPr="00CC7E40">
        <w:rPr>
          <w:color w:val="000000" w:themeColor="text1"/>
          <w:sz w:val="28"/>
          <w:szCs w:val="28"/>
        </w:rPr>
        <w:t>Дейкун</w:t>
      </w:r>
      <w:proofErr w:type="spellEnd"/>
      <w:r w:rsidR="00330593" w:rsidRPr="00CC7E40">
        <w:rPr>
          <w:color w:val="000000" w:themeColor="text1"/>
          <w:sz w:val="28"/>
          <w:szCs w:val="28"/>
        </w:rPr>
        <w:t xml:space="preserve"> Е. В.</w:t>
      </w:r>
    </w:p>
    <w:p w14:paraId="5B336BDE" w14:textId="7A783901" w:rsidR="00386F2F" w:rsidRPr="00CC7E40" w:rsidRDefault="0050020D" w:rsidP="0050020D">
      <w:pPr>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w:t>
      </w:r>
      <w:r w:rsidR="00386F2F" w:rsidRPr="00CC7E40">
        <w:rPr>
          <w:color w:val="000000" w:themeColor="text1"/>
          <w:sz w:val="28"/>
          <w:szCs w:val="28"/>
        </w:rPr>
        <w:t xml:space="preserve"> </w:t>
      </w:r>
      <w:r>
        <w:rPr>
          <w:color w:val="000000" w:themeColor="text1"/>
          <w:sz w:val="28"/>
          <w:szCs w:val="28"/>
        </w:rPr>
        <w:t xml:space="preserve">         </w:t>
      </w:r>
      <w:r w:rsidR="00386F2F" w:rsidRPr="00CC7E40">
        <w:rPr>
          <w:color w:val="000000" w:themeColor="text1"/>
          <w:sz w:val="28"/>
          <w:szCs w:val="28"/>
        </w:rPr>
        <w:t>(подпись дата)</w:t>
      </w:r>
    </w:p>
    <w:p w14:paraId="5EBE04D4" w14:textId="70C0755B" w:rsidR="00386F2F" w:rsidRPr="00CC7E40" w:rsidRDefault="00BF3121" w:rsidP="0050020D">
      <w:pPr>
        <w:rPr>
          <w:color w:val="000000" w:themeColor="text1"/>
          <w:sz w:val="28"/>
          <w:szCs w:val="28"/>
        </w:rPr>
      </w:pPr>
      <w:r w:rsidRPr="00CC7E40">
        <w:rPr>
          <w:color w:val="000000" w:themeColor="text1"/>
          <w:sz w:val="28"/>
          <w:szCs w:val="28"/>
        </w:rPr>
        <w:t xml:space="preserve"> </w:t>
      </w:r>
      <w:r w:rsidR="00386F2F" w:rsidRPr="00CC7E40">
        <w:rPr>
          <w:color w:val="000000" w:themeColor="text1"/>
          <w:sz w:val="28"/>
          <w:szCs w:val="28"/>
        </w:rPr>
        <w:t>Руководитель</w:t>
      </w:r>
    </w:p>
    <w:p w14:paraId="3ACC2969" w14:textId="3FD8C7DD" w:rsidR="00386F2F" w:rsidRPr="00CC7E40" w:rsidRDefault="00386F2F" w:rsidP="0050020D">
      <w:pPr>
        <w:rPr>
          <w:color w:val="000000" w:themeColor="text1"/>
          <w:sz w:val="28"/>
          <w:szCs w:val="28"/>
        </w:rPr>
      </w:pPr>
      <w:r w:rsidRPr="00CC7E40">
        <w:rPr>
          <w:color w:val="000000" w:themeColor="text1"/>
          <w:sz w:val="28"/>
          <w:szCs w:val="28"/>
        </w:rPr>
        <w:tab/>
      </w:r>
      <w:r w:rsidRPr="00CC7E40">
        <w:rPr>
          <w:color w:val="000000" w:themeColor="text1"/>
          <w:sz w:val="28"/>
          <w:szCs w:val="28"/>
        </w:rPr>
        <w:tab/>
      </w:r>
      <w:r w:rsidRPr="00CC7E40">
        <w:rPr>
          <w:color w:val="000000" w:themeColor="text1"/>
          <w:sz w:val="28"/>
          <w:szCs w:val="28"/>
        </w:rPr>
        <w:tab/>
      </w:r>
      <w:r w:rsidRPr="00CC7E40">
        <w:rPr>
          <w:color w:val="000000" w:themeColor="text1"/>
          <w:sz w:val="28"/>
          <w:szCs w:val="28"/>
        </w:rPr>
        <w:tab/>
        <w:t xml:space="preserve"> </w:t>
      </w:r>
      <w:r w:rsidR="003B2BC1" w:rsidRPr="00CC7E40">
        <w:rPr>
          <w:color w:val="000000" w:themeColor="text1"/>
          <w:sz w:val="28"/>
          <w:szCs w:val="28"/>
        </w:rPr>
        <w:t xml:space="preserve">   </w:t>
      </w:r>
      <w:r w:rsidRPr="00CC7E40">
        <w:rPr>
          <w:color w:val="000000" w:themeColor="text1"/>
          <w:sz w:val="28"/>
          <w:szCs w:val="28"/>
        </w:rPr>
        <w:t xml:space="preserve">  </w:t>
      </w:r>
      <w:r w:rsidR="003B2BC1" w:rsidRPr="00CC7E40">
        <w:rPr>
          <w:color w:val="000000" w:themeColor="text1"/>
          <w:sz w:val="28"/>
          <w:szCs w:val="28"/>
        </w:rPr>
        <w:t xml:space="preserve">   </w:t>
      </w:r>
      <w:r w:rsidRPr="00CC7E40">
        <w:rPr>
          <w:color w:val="000000" w:themeColor="text1"/>
          <w:sz w:val="28"/>
          <w:szCs w:val="28"/>
        </w:rPr>
        <w:t>__________</w:t>
      </w:r>
      <w:r w:rsidR="003C49BB" w:rsidRPr="00CC7E40">
        <w:rPr>
          <w:color w:val="000000" w:themeColor="text1"/>
          <w:sz w:val="28"/>
          <w:szCs w:val="28"/>
        </w:rPr>
        <w:t>__________</w:t>
      </w:r>
      <w:r w:rsidR="003C49BB" w:rsidRPr="00CC7E40">
        <w:rPr>
          <w:color w:val="000000" w:themeColor="text1"/>
          <w:sz w:val="28"/>
          <w:szCs w:val="28"/>
        </w:rPr>
        <w:tab/>
      </w:r>
      <w:r w:rsidR="00BF3121" w:rsidRPr="00CC7E40">
        <w:rPr>
          <w:color w:val="000000" w:themeColor="text1"/>
          <w:sz w:val="28"/>
          <w:szCs w:val="28"/>
        </w:rPr>
        <w:t xml:space="preserve"> </w:t>
      </w:r>
      <w:r w:rsidR="0050020D">
        <w:rPr>
          <w:color w:val="000000" w:themeColor="text1"/>
          <w:sz w:val="28"/>
          <w:szCs w:val="28"/>
        </w:rPr>
        <w:t xml:space="preserve">         </w:t>
      </w:r>
      <w:r w:rsidR="003B2BC1" w:rsidRPr="00CC7E40">
        <w:rPr>
          <w:color w:val="000000" w:themeColor="text1"/>
          <w:sz w:val="28"/>
          <w:szCs w:val="28"/>
        </w:rPr>
        <w:t xml:space="preserve"> </w:t>
      </w:r>
      <w:r w:rsidR="003C49BB" w:rsidRPr="00CC7E40">
        <w:rPr>
          <w:color w:val="000000" w:themeColor="text1"/>
          <w:sz w:val="28"/>
          <w:szCs w:val="28"/>
        </w:rPr>
        <w:t>Козуб В.Н.</w:t>
      </w:r>
    </w:p>
    <w:p w14:paraId="455D664E" w14:textId="42DC446D" w:rsidR="00386F2F" w:rsidRPr="00CC7E40" w:rsidRDefault="00386F2F" w:rsidP="0050020D">
      <w:pPr>
        <w:rPr>
          <w:color w:val="000000" w:themeColor="text1"/>
          <w:sz w:val="28"/>
          <w:szCs w:val="28"/>
        </w:rPr>
      </w:pPr>
      <w:r w:rsidRPr="00CC7E40">
        <w:rPr>
          <w:color w:val="000000" w:themeColor="text1"/>
          <w:sz w:val="28"/>
          <w:szCs w:val="28"/>
        </w:rPr>
        <w:t xml:space="preserve">           </w:t>
      </w:r>
      <w:r w:rsidRPr="00CC7E40">
        <w:rPr>
          <w:color w:val="000000" w:themeColor="text1"/>
          <w:sz w:val="28"/>
          <w:szCs w:val="28"/>
        </w:rPr>
        <w:tab/>
      </w:r>
      <w:r w:rsidRPr="00CC7E40">
        <w:rPr>
          <w:color w:val="000000" w:themeColor="text1"/>
          <w:sz w:val="28"/>
          <w:szCs w:val="28"/>
        </w:rPr>
        <w:tab/>
      </w:r>
      <w:r w:rsidRPr="00CC7E40">
        <w:rPr>
          <w:color w:val="000000" w:themeColor="text1"/>
          <w:sz w:val="28"/>
          <w:szCs w:val="28"/>
        </w:rPr>
        <w:tab/>
      </w:r>
      <w:r w:rsidR="003C49BB" w:rsidRPr="00CC7E40">
        <w:rPr>
          <w:color w:val="000000" w:themeColor="text1"/>
          <w:sz w:val="28"/>
          <w:szCs w:val="28"/>
        </w:rPr>
        <w:t xml:space="preserve"> </w:t>
      </w:r>
      <w:r w:rsidRPr="00CC7E40">
        <w:rPr>
          <w:color w:val="000000" w:themeColor="text1"/>
          <w:sz w:val="28"/>
          <w:szCs w:val="28"/>
        </w:rPr>
        <w:tab/>
      </w:r>
      <w:r w:rsidR="003B2BC1" w:rsidRPr="00CC7E40">
        <w:rPr>
          <w:color w:val="000000" w:themeColor="text1"/>
          <w:sz w:val="28"/>
          <w:szCs w:val="28"/>
        </w:rPr>
        <w:t xml:space="preserve">     </w:t>
      </w:r>
      <w:r w:rsidRPr="00CC7E40">
        <w:rPr>
          <w:color w:val="000000" w:themeColor="text1"/>
          <w:sz w:val="28"/>
          <w:szCs w:val="28"/>
        </w:rPr>
        <w:t>(подпись дата)</w:t>
      </w:r>
    </w:p>
    <w:p w14:paraId="2B2A8AEA" w14:textId="77777777" w:rsidR="00386F2F" w:rsidRPr="00CC7E40" w:rsidRDefault="00386F2F" w:rsidP="00576B56">
      <w:pPr>
        <w:ind w:firstLine="851"/>
        <w:rPr>
          <w:color w:val="000000" w:themeColor="text1"/>
          <w:sz w:val="28"/>
          <w:szCs w:val="28"/>
        </w:rPr>
      </w:pPr>
    </w:p>
    <w:p w14:paraId="1A1FFEEA" w14:textId="77777777" w:rsidR="00386F2F" w:rsidRPr="00CC7E40" w:rsidRDefault="00386F2F" w:rsidP="00576B56">
      <w:pPr>
        <w:ind w:firstLine="851"/>
        <w:rPr>
          <w:color w:val="000000" w:themeColor="text1"/>
          <w:sz w:val="28"/>
          <w:szCs w:val="28"/>
        </w:rPr>
      </w:pPr>
      <w:r w:rsidRPr="00CC7E40">
        <w:rPr>
          <w:color w:val="000000" w:themeColor="text1"/>
          <w:sz w:val="28"/>
          <w:szCs w:val="28"/>
        </w:rPr>
        <w:t xml:space="preserve">     </w:t>
      </w:r>
      <w:r w:rsidRPr="00CC7E40">
        <w:rPr>
          <w:color w:val="000000" w:themeColor="text1"/>
          <w:sz w:val="28"/>
          <w:szCs w:val="28"/>
        </w:rPr>
        <w:tab/>
      </w:r>
      <w:r w:rsidRPr="00CC7E40">
        <w:rPr>
          <w:color w:val="000000" w:themeColor="text1"/>
          <w:sz w:val="28"/>
          <w:szCs w:val="28"/>
        </w:rPr>
        <w:tab/>
      </w:r>
      <w:r w:rsidRPr="00CC7E40">
        <w:rPr>
          <w:color w:val="000000" w:themeColor="text1"/>
          <w:sz w:val="28"/>
          <w:szCs w:val="28"/>
        </w:rPr>
        <w:tab/>
      </w:r>
      <w:r w:rsidRPr="00CC7E40">
        <w:rPr>
          <w:color w:val="000000" w:themeColor="text1"/>
          <w:sz w:val="28"/>
          <w:szCs w:val="28"/>
        </w:rPr>
        <w:tab/>
        <w:t xml:space="preserve">    </w:t>
      </w:r>
    </w:p>
    <w:p w14:paraId="58830A8F" w14:textId="77777777" w:rsidR="00386F2F" w:rsidRPr="00CC7E40" w:rsidRDefault="00386F2F" w:rsidP="00576B56">
      <w:pPr>
        <w:ind w:firstLine="851"/>
        <w:rPr>
          <w:color w:val="000000" w:themeColor="text1"/>
          <w:sz w:val="28"/>
          <w:szCs w:val="28"/>
        </w:rPr>
      </w:pPr>
    </w:p>
    <w:p w14:paraId="3638E897" w14:textId="77777777" w:rsidR="00386F2F" w:rsidRPr="00CC7E40" w:rsidRDefault="00386F2F" w:rsidP="00576B56">
      <w:pPr>
        <w:ind w:firstLine="851"/>
        <w:rPr>
          <w:color w:val="000000" w:themeColor="text1"/>
          <w:sz w:val="28"/>
          <w:szCs w:val="28"/>
        </w:rPr>
      </w:pPr>
      <w:r w:rsidRPr="00CC7E40">
        <w:rPr>
          <w:color w:val="000000" w:themeColor="text1"/>
          <w:sz w:val="28"/>
          <w:szCs w:val="28"/>
        </w:rPr>
        <w:t xml:space="preserve">                </w:t>
      </w:r>
      <w:r w:rsidRPr="00CC7E40">
        <w:rPr>
          <w:color w:val="000000" w:themeColor="text1"/>
          <w:sz w:val="28"/>
          <w:szCs w:val="28"/>
        </w:rPr>
        <w:tab/>
      </w:r>
      <w:r w:rsidRPr="00CC7E40">
        <w:rPr>
          <w:color w:val="000000" w:themeColor="text1"/>
          <w:sz w:val="28"/>
          <w:szCs w:val="28"/>
        </w:rPr>
        <w:tab/>
      </w:r>
      <w:r w:rsidRPr="00CC7E40">
        <w:rPr>
          <w:color w:val="000000" w:themeColor="text1"/>
          <w:sz w:val="28"/>
          <w:szCs w:val="28"/>
        </w:rPr>
        <w:tab/>
        <w:t xml:space="preserve">           </w:t>
      </w:r>
    </w:p>
    <w:p w14:paraId="403FBE20" w14:textId="77777777" w:rsidR="00386F2F" w:rsidRPr="00CC7E40" w:rsidRDefault="00386F2F" w:rsidP="00576B56">
      <w:pPr>
        <w:ind w:firstLine="851"/>
        <w:rPr>
          <w:color w:val="000000" w:themeColor="text1"/>
          <w:sz w:val="28"/>
          <w:szCs w:val="28"/>
        </w:rPr>
      </w:pPr>
      <w:r w:rsidRPr="00CC7E40">
        <w:rPr>
          <w:color w:val="000000" w:themeColor="text1"/>
          <w:sz w:val="28"/>
          <w:szCs w:val="28"/>
        </w:rPr>
        <w:t xml:space="preserve"> </w:t>
      </w:r>
    </w:p>
    <w:p w14:paraId="686DA039" w14:textId="77777777" w:rsidR="00386F2F" w:rsidRPr="00CC7E40" w:rsidRDefault="00386F2F" w:rsidP="0050020D">
      <w:pPr>
        <w:rPr>
          <w:color w:val="000000" w:themeColor="text1"/>
          <w:sz w:val="28"/>
          <w:szCs w:val="28"/>
        </w:rPr>
      </w:pPr>
      <w:r w:rsidRPr="00CC7E40">
        <w:rPr>
          <w:color w:val="000000" w:themeColor="text1"/>
          <w:sz w:val="28"/>
          <w:szCs w:val="28"/>
        </w:rPr>
        <w:t xml:space="preserve">                                                   ______________________</w:t>
      </w:r>
    </w:p>
    <w:p w14:paraId="50A8994D" w14:textId="219ADF96" w:rsidR="00386F2F" w:rsidRPr="00CC7E40" w:rsidRDefault="00386F2F" w:rsidP="0050020D">
      <w:pPr>
        <w:rPr>
          <w:color w:val="000000" w:themeColor="text1"/>
          <w:sz w:val="28"/>
          <w:szCs w:val="28"/>
        </w:rPr>
      </w:pPr>
      <w:r w:rsidRPr="00CC7E40">
        <w:rPr>
          <w:color w:val="000000" w:themeColor="text1"/>
          <w:sz w:val="28"/>
          <w:szCs w:val="28"/>
        </w:rPr>
        <w:t xml:space="preserve">                        </w:t>
      </w:r>
      <w:r w:rsidRPr="00CC7E40">
        <w:rPr>
          <w:color w:val="000000" w:themeColor="text1"/>
          <w:sz w:val="28"/>
          <w:szCs w:val="28"/>
        </w:rPr>
        <w:tab/>
        <w:t xml:space="preserve">  </w:t>
      </w:r>
      <w:r w:rsidRPr="00CC7E40">
        <w:rPr>
          <w:color w:val="000000" w:themeColor="text1"/>
          <w:sz w:val="28"/>
          <w:szCs w:val="28"/>
        </w:rPr>
        <w:tab/>
      </w:r>
      <w:r w:rsidRPr="00CC7E40">
        <w:rPr>
          <w:color w:val="000000" w:themeColor="text1"/>
          <w:sz w:val="28"/>
          <w:szCs w:val="28"/>
        </w:rPr>
        <w:tab/>
        <w:t xml:space="preserve">  </w:t>
      </w:r>
      <w:r w:rsidR="003B2BC1" w:rsidRPr="00CC7E40">
        <w:rPr>
          <w:color w:val="000000" w:themeColor="text1"/>
          <w:sz w:val="28"/>
          <w:szCs w:val="28"/>
        </w:rPr>
        <w:t xml:space="preserve">       </w:t>
      </w:r>
      <w:r w:rsidRPr="00CC7E40">
        <w:rPr>
          <w:color w:val="000000" w:themeColor="text1"/>
          <w:sz w:val="28"/>
          <w:szCs w:val="28"/>
        </w:rPr>
        <w:t xml:space="preserve"> (оценка)</w:t>
      </w:r>
    </w:p>
    <w:p w14:paraId="6F0DFCB5" w14:textId="77777777" w:rsidR="00386F2F" w:rsidRPr="00CC7E40" w:rsidRDefault="00386F2F" w:rsidP="0050020D">
      <w:pPr>
        <w:rPr>
          <w:color w:val="000000" w:themeColor="text1"/>
          <w:sz w:val="28"/>
          <w:szCs w:val="28"/>
        </w:rPr>
      </w:pPr>
    </w:p>
    <w:p w14:paraId="06A48E83" w14:textId="77777777" w:rsidR="00386F2F" w:rsidRPr="00CC7E40" w:rsidRDefault="00386F2F" w:rsidP="0050020D">
      <w:pPr>
        <w:rPr>
          <w:color w:val="000000" w:themeColor="text1"/>
          <w:sz w:val="28"/>
          <w:szCs w:val="28"/>
        </w:rPr>
      </w:pPr>
    </w:p>
    <w:p w14:paraId="71FBFAA6" w14:textId="77777777" w:rsidR="00386F2F" w:rsidRPr="00CC7E40" w:rsidRDefault="00386F2F" w:rsidP="0050020D">
      <w:pPr>
        <w:rPr>
          <w:color w:val="000000" w:themeColor="text1"/>
          <w:sz w:val="28"/>
          <w:szCs w:val="28"/>
        </w:rPr>
      </w:pPr>
    </w:p>
    <w:p w14:paraId="39A9EBF9" w14:textId="77777777" w:rsidR="00386F2F" w:rsidRPr="00CC7E40" w:rsidRDefault="00386F2F" w:rsidP="0050020D">
      <w:pPr>
        <w:jc w:val="center"/>
        <w:rPr>
          <w:color w:val="000000" w:themeColor="text1"/>
          <w:sz w:val="28"/>
          <w:szCs w:val="28"/>
        </w:rPr>
      </w:pPr>
      <w:r w:rsidRPr="00CC7E40">
        <w:rPr>
          <w:color w:val="000000" w:themeColor="text1"/>
          <w:sz w:val="28"/>
          <w:szCs w:val="28"/>
        </w:rPr>
        <w:t>Минск</w:t>
      </w:r>
    </w:p>
    <w:p w14:paraId="21EF20B1" w14:textId="50EBFF76" w:rsidR="001026FF" w:rsidRPr="00CC7E40" w:rsidRDefault="00386F2F" w:rsidP="0050020D">
      <w:pPr>
        <w:jc w:val="center"/>
        <w:rPr>
          <w:color w:val="000000" w:themeColor="text1"/>
          <w:sz w:val="28"/>
          <w:szCs w:val="28"/>
        </w:rPr>
      </w:pPr>
      <w:r w:rsidRPr="00CC7E40">
        <w:rPr>
          <w:color w:val="000000" w:themeColor="text1"/>
          <w:sz w:val="28"/>
          <w:szCs w:val="28"/>
        </w:rPr>
        <w:t>2017 год</w:t>
      </w:r>
    </w:p>
    <w:sdt>
      <w:sdtPr>
        <w:rPr>
          <w:color w:val="000000" w:themeColor="text1"/>
          <w:sz w:val="28"/>
          <w:szCs w:val="28"/>
        </w:rPr>
        <w:id w:val="-386184399"/>
        <w:docPartObj>
          <w:docPartGallery w:val="Table of Contents"/>
          <w:docPartUnique/>
        </w:docPartObj>
      </w:sdtPr>
      <w:sdtEndPr>
        <w:rPr>
          <w:b/>
          <w:bCs/>
          <w:noProof/>
        </w:rPr>
      </w:sdtEndPr>
      <w:sdtContent>
        <w:p w14:paraId="3AA02660" w14:textId="77777777" w:rsidR="00726EF2" w:rsidRPr="00CC7E40" w:rsidRDefault="00726EF2" w:rsidP="00576B56">
          <w:pPr>
            <w:pageBreakBefore/>
            <w:ind w:firstLine="851"/>
            <w:jc w:val="center"/>
            <w:rPr>
              <w:color w:val="000000" w:themeColor="text1"/>
              <w:sz w:val="28"/>
              <w:szCs w:val="28"/>
            </w:rPr>
            <w:sectPr w:rsidR="00726EF2" w:rsidRPr="00CC7E40" w:rsidSect="00DF080E">
              <w:footerReference w:type="even" r:id="rId9"/>
              <w:footerReference w:type="default" r:id="rId10"/>
              <w:footerReference w:type="first" r:id="rId11"/>
              <w:footnotePr>
                <w:pos w:val="beneathText"/>
              </w:footnotePr>
              <w:type w:val="continuous"/>
              <w:pgSz w:w="11905" w:h="16837"/>
              <w:pgMar w:top="1134" w:right="851" w:bottom="1134" w:left="1701" w:header="720" w:footer="567" w:gutter="0"/>
              <w:pgNumType w:start="1"/>
              <w:cols w:space="720"/>
              <w:titlePg/>
              <w:docGrid w:linePitch="360"/>
            </w:sectPr>
          </w:pPr>
          <w:r w:rsidRPr="00CC7E40">
            <w:rPr>
              <w:color w:val="000000" w:themeColor="text1"/>
              <w:sz w:val="28"/>
              <w:szCs w:val="28"/>
            </w:rPr>
            <w:t>Содержание</w:t>
          </w:r>
        </w:p>
        <w:p w14:paraId="1D253B66" w14:textId="2442EEDF" w:rsidR="001026FF" w:rsidRPr="00CC7E40" w:rsidRDefault="001026FF" w:rsidP="00576B56">
          <w:pPr>
            <w:pStyle w:val="af5"/>
            <w:spacing w:before="0"/>
            <w:ind w:firstLine="851"/>
            <w:rPr>
              <w:rFonts w:ascii="Times New Roman" w:hAnsi="Times New Roman" w:cs="Times New Roman"/>
              <w:b w:val="0"/>
              <w:color w:val="000000" w:themeColor="text1"/>
            </w:rPr>
          </w:pPr>
        </w:p>
        <w:p w14:paraId="40B36FEA" w14:textId="78D1D3CB" w:rsidR="0024429D" w:rsidRPr="00CC7E40" w:rsidRDefault="001026FF" w:rsidP="00576B56">
          <w:pPr>
            <w:pStyle w:val="21"/>
            <w:tabs>
              <w:tab w:val="right" w:leader="dot" w:pos="9343"/>
            </w:tabs>
            <w:ind w:firstLine="851"/>
            <w:rPr>
              <w:rFonts w:ascii="Times New Roman" w:eastAsiaTheme="minorEastAsia" w:hAnsi="Times New Roman"/>
              <w:b w:val="0"/>
              <w:bCs w:val="0"/>
              <w:noProof/>
              <w:color w:val="000000" w:themeColor="text1"/>
              <w:sz w:val="28"/>
              <w:szCs w:val="28"/>
            </w:rPr>
          </w:pPr>
          <w:r w:rsidRPr="00CC7E40">
            <w:rPr>
              <w:rFonts w:ascii="Times New Roman" w:hAnsi="Times New Roman"/>
              <w:b w:val="0"/>
              <w:bCs w:val="0"/>
              <w:color w:val="000000" w:themeColor="text1"/>
              <w:sz w:val="28"/>
              <w:szCs w:val="28"/>
            </w:rPr>
            <w:fldChar w:fldCharType="begin"/>
          </w:r>
          <w:r w:rsidRPr="00CC7E40">
            <w:rPr>
              <w:rFonts w:ascii="Times New Roman" w:hAnsi="Times New Roman"/>
              <w:b w:val="0"/>
              <w:color w:val="000000" w:themeColor="text1"/>
              <w:sz w:val="28"/>
              <w:szCs w:val="28"/>
            </w:rPr>
            <w:instrText>TOC \o "1-3" \h \z \u</w:instrText>
          </w:r>
          <w:r w:rsidRPr="00CC7E40">
            <w:rPr>
              <w:rFonts w:ascii="Times New Roman" w:hAnsi="Times New Roman"/>
              <w:b w:val="0"/>
              <w:bCs w:val="0"/>
              <w:color w:val="000000" w:themeColor="text1"/>
              <w:sz w:val="28"/>
              <w:szCs w:val="28"/>
            </w:rPr>
            <w:fldChar w:fldCharType="separate"/>
          </w:r>
          <w:hyperlink w:anchor="_Toc482035699" w:history="1">
            <w:r w:rsidR="0024429D" w:rsidRPr="00CC7E40">
              <w:rPr>
                <w:rStyle w:val="a3"/>
                <w:rFonts w:ascii="Times New Roman" w:hAnsi="Times New Roman"/>
                <w:b w:val="0"/>
                <w:noProof/>
                <w:color w:val="000000" w:themeColor="text1"/>
                <w:sz w:val="28"/>
                <w:szCs w:val="28"/>
              </w:rPr>
              <w:t>Введение</w:t>
            </w:r>
            <w:r w:rsidR="0024429D" w:rsidRPr="00CC7E40">
              <w:rPr>
                <w:rFonts w:ascii="Times New Roman" w:hAnsi="Times New Roman"/>
                <w:b w:val="0"/>
                <w:noProof/>
                <w:webHidden/>
                <w:color w:val="000000" w:themeColor="text1"/>
                <w:sz w:val="28"/>
                <w:szCs w:val="28"/>
              </w:rPr>
              <w:tab/>
            </w:r>
            <w:r w:rsidR="0024429D" w:rsidRPr="00CC7E40">
              <w:rPr>
                <w:rFonts w:ascii="Times New Roman" w:hAnsi="Times New Roman"/>
                <w:b w:val="0"/>
                <w:noProof/>
                <w:webHidden/>
                <w:color w:val="000000" w:themeColor="text1"/>
                <w:sz w:val="28"/>
                <w:szCs w:val="28"/>
              </w:rPr>
              <w:fldChar w:fldCharType="begin"/>
            </w:r>
            <w:r w:rsidR="0024429D" w:rsidRPr="00CC7E40">
              <w:rPr>
                <w:rFonts w:ascii="Times New Roman" w:hAnsi="Times New Roman"/>
                <w:b w:val="0"/>
                <w:noProof/>
                <w:webHidden/>
                <w:color w:val="000000" w:themeColor="text1"/>
                <w:sz w:val="28"/>
                <w:szCs w:val="28"/>
              </w:rPr>
              <w:instrText xml:space="preserve"> PAGEREF _Toc482035699 \h </w:instrText>
            </w:r>
            <w:r w:rsidR="0024429D" w:rsidRPr="00CC7E40">
              <w:rPr>
                <w:rFonts w:ascii="Times New Roman" w:hAnsi="Times New Roman"/>
                <w:b w:val="0"/>
                <w:noProof/>
                <w:webHidden/>
                <w:color w:val="000000" w:themeColor="text1"/>
                <w:sz w:val="28"/>
                <w:szCs w:val="28"/>
              </w:rPr>
            </w:r>
            <w:r w:rsidR="0024429D" w:rsidRPr="00CC7E40">
              <w:rPr>
                <w:rFonts w:ascii="Times New Roman" w:hAnsi="Times New Roman"/>
                <w:b w:val="0"/>
                <w:noProof/>
                <w:webHidden/>
                <w:color w:val="000000" w:themeColor="text1"/>
                <w:sz w:val="28"/>
                <w:szCs w:val="28"/>
              </w:rPr>
              <w:fldChar w:fldCharType="separate"/>
            </w:r>
            <w:r w:rsidR="0024429D" w:rsidRPr="00CC7E40">
              <w:rPr>
                <w:rFonts w:ascii="Times New Roman" w:hAnsi="Times New Roman"/>
                <w:b w:val="0"/>
                <w:noProof/>
                <w:webHidden/>
                <w:color w:val="000000" w:themeColor="text1"/>
                <w:sz w:val="28"/>
                <w:szCs w:val="28"/>
              </w:rPr>
              <w:t>3</w:t>
            </w:r>
            <w:r w:rsidR="0024429D" w:rsidRPr="00CC7E40">
              <w:rPr>
                <w:rFonts w:ascii="Times New Roman" w:hAnsi="Times New Roman"/>
                <w:b w:val="0"/>
                <w:noProof/>
                <w:webHidden/>
                <w:color w:val="000000" w:themeColor="text1"/>
                <w:sz w:val="28"/>
                <w:szCs w:val="28"/>
              </w:rPr>
              <w:fldChar w:fldCharType="end"/>
            </w:r>
          </w:hyperlink>
        </w:p>
        <w:p w14:paraId="3ED92B6A" w14:textId="5EB97FD6" w:rsidR="0024429D" w:rsidRPr="00CC7E40" w:rsidRDefault="00EA7471" w:rsidP="00576B56">
          <w:pPr>
            <w:pStyle w:val="21"/>
            <w:tabs>
              <w:tab w:val="right" w:leader="dot" w:pos="9343"/>
            </w:tabs>
            <w:ind w:firstLine="851"/>
            <w:rPr>
              <w:rFonts w:ascii="Times New Roman" w:eastAsiaTheme="minorEastAsia" w:hAnsi="Times New Roman"/>
              <w:b w:val="0"/>
              <w:bCs w:val="0"/>
              <w:noProof/>
              <w:color w:val="000000" w:themeColor="text1"/>
              <w:sz w:val="28"/>
              <w:szCs w:val="28"/>
            </w:rPr>
          </w:pPr>
          <w:hyperlink w:anchor="_Toc482035700" w:history="1">
            <w:r w:rsidR="00BC0CB6">
              <w:rPr>
                <w:rStyle w:val="a3"/>
                <w:rFonts w:ascii="Times New Roman" w:hAnsi="Times New Roman"/>
                <w:b w:val="0"/>
                <w:noProof/>
                <w:color w:val="000000" w:themeColor="text1"/>
                <w:sz w:val="28"/>
                <w:szCs w:val="28"/>
              </w:rPr>
              <w:t>1. Постановка задачи</w:t>
            </w:r>
            <w:r w:rsidR="0024429D" w:rsidRPr="00CC7E40">
              <w:rPr>
                <w:rFonts w:ascii="Times New Roman" w:hAnsi="Times New Roman"/>
                <w:b w:val="0"/>
                <w:noProof/>
                <w:webHidden/>
                <w:color w:val="000000" w:themeColor="text1"/>
                <w:sz w:val="28"/>
                <w:szCs w:val="28"/>
              </w:rPr>
              <w:tab/>
            </w:r>
            <w:r w:rsidR="0024429D" w:rsidRPr="00CC7E40">
              <w:rPr>
                <w:rFonts w:ascii="Times New Roman" w:hAnsi="Times New Roman"/>
                <w:b w:val="0"/>
                <w:noProof/>
                <w:webHidden/>
                <w:color w:val="000000" w:themeColor="text1"/>
                <w:sz w:val="28"/>
                <w:szCs w:val="28"/>
              </w:rPr>
              <w:fldChar w:fldCharType="begin"/>
            </w:r>
            <w:r w:rsidR="0024429D" w:rsidRPr="00CC7E40">
              <w:rPr>
                <w:rFonts w:ascii="Times New Roman" w:hAnsi="Times New Roman"/>
                <w:b w:val="0"/>
                <w:noProof/>
                <w:webHidden/>
                <w:color w:val="000000" w:themeColor="text1"/>
                <w:sz w:val="28"/>
                <w:szCs w:val="28"/>
              </w:rPr>
              <w:instrText xml:space="preserve"> PAGEREF _Toc482035700 \h </w:instrText>
            </w:r>
            <w:r w:rsidR="0024429D" w:rsidRPr="00CC7E40">
              <w:rPr>
                <w:rFonts w:ascii="Times New Roman" w:hAnsi="Times New Roman"/>
                <w:b w:val="0"/>
                <w:noProof/>
                <w:webHidden/>
                <w:color w:val="000000" w:themeColor="text1"/>
                <w:sz w:val="28"/>
                <w:szCs w:val="28"/>
              </w:rPr>
            </w:r>
            <w:r w:rsidR="0024429D" w:rsidRPr="00CC7E40">
              <w:rPr>
                <w:rFonts w:ascii="Times New Roman" w:hAnsi="Times New Roman"/>
                <w:b w:val="0"/>
                <w:noProof/>
                <w:webHidden/>
                <w:color w:val="000000" w:themeColor="text1"/>
                <w:sz w:val="28"/>
                <w:szCs w:val="28"/>
              </w:rPr>
              <w:fldChar w:fldCharType="separate"/>
            </w:r>
            <w:r w:rsidR="0024429D" w:rsidRPr="00CC7E40">
              <w:rPr>
                <w:rFonts w:ascii="Times New Roman" w:hAnsi="Times New Roman"/>
                <w:b w:val="0"/>
                <w:noProof/>
                <w:webHidden/>
                <w:color w:val="000000" w:themeColor="text1"/>
                <w:sz w:val="28"/>
                <w:szCs w:val="28"/>
              </w:rPr>
              <w:t>4</w:t>
            </w:r>
            <w:r w:rsidR="0024429D" w:rsidRPr="00CC7E40">
              <w:rPr>
                <w:rFonts w:ascii="Times New Roman" w:hAnsi="Times New Roman"/>
                <w:b w:val="0"/>
                <w:noProof/>
                <w:webHidden/>
                <w:color w:val="000000" w:themeColor="text1"/>
                <w:sz w:val="28"/>
                <w:szCs w:val="28"/>
              </w:rPr>
              <w:fldChar w:fldCharType="end"/>
            </w:r>
          </w:hyperlink>
        </w:p>
        <w:p w14:paraId="2C635F52" w14:textId="1013B73D" w:rsidR="0024429D" w:rsidRPr="00CC7E40" w:rsidRDefault="00EA7471" w:rsidP="00576B56">
          <w:pPr>
            <w:pStyle w:val="21"/>
            <w:tabs>
              <w:tab w:val="right" w:leader="dot" w:pos="9343"/>
            </w:tabs>
            <w:ind w:firstLine="851"/>
            <w:rPr>
              <w:rFonts w:ascii="Times New Roman" w:eastAsiaTheme="minorEastAsia" w:hAnsi="Times New Roman"/>
              <w:b w:val="0"/>
              <w:bCs w:val="0"/>
              <w:noProof/>
              <w:color w:val="000000" w:themeColor="text1"/>
              <w:sz w:val="28"/>
              <w:szCs w:val="28"/>
            </w:rPr>
          </w:pPr>
          <w:hyperlink w:anchor="_Toc482035701" w:history="1">
            <w:r w:rsidR="00330593" w:rsidRPr="00CC7E40">
              <w:rPr>
                <w:rStyle w:val="a3"/>
                <w:rFonts w:ascii="Times New Roman" w:hAnsi="Times New Roman"/>
                <w:b w:val="0"/>
                <w:noProof/>
                <w:color w:val="000000" w:themeColor="text1"/>
                <w:sz w:val="28"/>
                <w:szCs w:val="28"/>
              </w:rPr>
              <w:t>2. Анализ аналогичных приложений</w:t>
            </w:r>
            <w:r w:rsidR="0024429D" w:rsidRPr="00CC7E40">
              <w:rPr>
                <w:rFonts w:ascii="Times New Roman" w:hAnsi="Times New Roman"/>
                <w:b w:val="0"/>
                <w:noProof/>
                <w:webHidden/>
                <w:color w:val="000000" w:themeColor="text1"/>
                <w:sz w:val="28"/>
                <w:szCs w:val="28"/>
              </w:rPr>
              <w:tab/>
            </w:r>
            <w:r w:rsidR="003B2BC1" w:rsidRPr="00CC7E40">
              <w:rPr>
                <w:rFonts w:ascii="Times New Roman" w:hAnsi="Times New Roman"/>
                <w:b w:val="0"/>
                <w:noProof/>
                <w:webHidden/>
                <w:color w:val="000000" w:themeColor="text1"/>
                <w:sz w:val="28"/>
                <w:szCs w:val="28"/>
              </w:rPr>
              <w:t>5</w:t>
            </w:r>
          </w:hyperlink>
        </w:p>
        <w:p w14:paraId="7B4C9025" w14:textId="68EFADBA" w:rsidR="0024429D" w:rsidRPr="00CC7E40" w:rsidRDefault="00EA7471" w:rsidP="00576B56">
          <w:pPr>
            <w:pStyle w:val="21"/>
            <w:tabs>
              <w:tab w:val="right" w:leader="dot" w:pos="9343"/>
            </w:tabs>
            <w:ind w:firstLine="851"/>
            <w:rPr>
              <w:rFonts w:ascii="Times New Roman" w:eastAsiaTheme="minorEastAsia" w:hAnsi="Times New Roman"/>
              <w:b w:val="0"/>
              <w:bCs w:val="0"/>
              <w:noProof/>
              <w:color w:val="000000" w:themeColor="text1"/>
              <w:sz w:val="28"/>
              <w:szCs w:val="28"/>
            </w:rPr>
          </w:pPr>
          <w:hyperlink w:anchor="_Toc482035702" w:history="1">
            <w:r w:rsidR="00330593" w:rsidRPr="00CC7E40">
              <w:rPr>
                <w:rStyle w:val="a3"/>
                <w:rFonts w:ascii="Times New Roman" w:hAnsi="Times New Roman"/>
                <w:b w:val="0"/>
                <w:noProof/>
                <w:color w:val="000000" w:themeColor="text1"/>
                <w:sz w:val="28"/>
                <w:szCs w:val="28"/>
              </w:rPr>
              <w:t xml:space="preserve">3. </w:t>
            </w:r>
            <w:r w:rsidR="00BF7CCB" w:rsidRPr="00CC7E40">
              <w:rPr>
                <w:rStyle w:val="a3"/>
                <w:rFonts w:ascii="Times New Roman" w:hAnsi="Times New Roman"/>
                <w:b w:val="0"/>
                <w:noProof/>
                <w:color w:val="000000" w:themeColor="text1"/>
                <w:sz w:val="28"/>
                <w:szCs w:val="28"/>
              </w:rPr>
              <w:t>Выбор средств разработки программы</w:t>
            </w:r>
            <w:r w:rsidR="0024429D" w:rsidRPr="00CC7E40">
              <w:rPr>
                <w:rFonts w:ascii="Times New Roman" w:hAnsi="Times New Roman"/>
                <w:b w:val="0"/>
                <w:noProof/>
                <w:webHidden/>
                <w:color w:val="000000" w:themeColor="text1"/>
                <w:sz w:val="28"/>
                <w:szCs w:val="28"/>
              </w:rPr>
              <w:tab/>
            </w:r>
            <w:r w:rsidR="003B2BC1" w:rsidRPr="00CC7E40">
              <w:rPr>
                <w:rFonts w:ascii="Times New Roman" w:hAnsi="Times New Roman"/>
                <w:b w:val="0"/>
                <w:noProof/>
                <w:webHidden/>
                <w:color w:val="000000" w:themeColor="text1"/>
                <w:sz w:val="28"/>
                <w:szCs w:val="28"/>
              </w:rPr>
              <w:t>8</w:t>
            </w:r>
          </w:hyperlink>
        </w:p>
        <w:p w14:paraId="4342E6F5" w14:textId="623C32A5" w:rsidR="0024429D" w:rsidRPr="00CC7E40" w:rsidRDefault="00EA7471" w:rsidP="00576B56">
          <w:pPr>
            <w:pStyle w:val="21"/>
            <w:tabs>
              <w:tab w:val="right" w:leader="dot" w:pos="9343"/>
            </w:tabs>
            <w:ind w:firstLine="851"/>
            <w:rPr>
              <w:rFonts w:ascii="Times New Roman" w:eastAsiaTheme="minorEastAsia" w:hAnsi="Times New Roman"/>
              <w:b w:val="0"/>
              <w:bCs w:val="0"/>
              <w:noProof/>
              <w:color w:val="000000" w:themeColor="text1"/>
              <w:sz w:val="28"/>
              <w:szCs w:val="28"/>
            </w:rPr>
          </w:pPr>
          <w:hyperlink w:anchor="_Toc482035703" w:history="1">
            <w:r w:rsidR="0032468C" w:rsidRPr="00CC7E40">
              <w:rPr>
                <w:rStyle w:val="a3"/>
                <w:rFonts w:ascii="Times New Roman" w:hAnsi="Times New Roman"/>
                <w:b w:val="0"/>
                <w:noProof/>
                <w:color w:val="000000" w:themeColor="text1"/>
                <w:sz w:val="28"/>
                <w:szCs w:val="28"/>
              </w:rPr>
              <w:t>3</w:t>
            </w:r>
            <w:r w:rsidR="00330593" w:rsidRPr="00CC7E40">
              <w:rPr>
                <w:rStyle w:val="a3"/>
                <w:rFonts w:ascii="Times New Roman" w:hAnsi="Times New Roman"/>
                <w:b w:val="0"/>
                <w:noProof/>
                <w:color w:val="000000" w:themeColor="text1"/>
                <w:sz w:val="28"/>
                <w:szCs w:val="28"/>
              </w:rPr>
              <w:t>.</w:t>
            </w:r>
            <w:r w:rsidR="0032468C" w:rsidRPr="00CC7E40">
              <w:rPr>
                <w:rStyle w:val="a3"/>
                <w:rFonts w:ascii="Times New Roman" w:hAnsi="Times New Roman"/>
                <w:b w:val="0"/>
                <w:noProof/>
                <w:color w:val="000000" w:themeColor="text1"/>
                <w:sz w:val="28"/>
                <w:szCs w:val="28"/>
              </w:rPr>
              <w:t>1</w:t>
            </w:r>
            <w:r w:rsidR="00330593" w:rsidRPr="00CC7E40">
              <w:rPr>
                <w:rStyle w:val="a3"/>
                <w:rFonts w:ascii="Times New Roman" w:hAnsi="Times New Roman"/>
                <w:b w:val="0"/>
                <w:noProof/>
                <w:color w:val="000000" w:themeColor="text1"/>
                <w:sz w:val="28"/>
                <w:szCs w:val="28"/>
              </w:rPr>
              <w:t xml:space="preserve"> </w:t>
            </w:r>
            <w:r w:rsidR="00BF7CCB" w:rsidRPr="00CC7E40">
              <w:rPr>
                <w:rStyle w:val="a3"/>
                <w:rFonts w:ascii="Times New Roman" w:hAnsi="Times New Roman"/>
                <w:b w:val="0"/>
                <w:noProof/>
                <w:color w:val="000000" w:themeColor="text1"/>
                <w:sz w:val="28"/>
                <w:szCs w:val="28"/>
              </w:rPr>
              <w:t>Описание языка C #</w:t>
            </w:r>
            <w:r w:rsidR="0024429D" w:rsidRPr="00CC7E40">
              <w:rPr>
                <w:rFonts w:ascii="Times New Roman" w:hAnsi="Times New Roman"/>
                <w:b w:val="0"/>
                <w:noProof/>
                <w:webHidden/>
                <w:color w:val="000000" w:themeColor="text1"/>
                <w:sz w:val="28"/>
                <w:szCs w:val="28"/>
              </w:rPr>
              <w:tab/>
            </w:r>
            <w:r w:rsidR="0024429D" w:rsidRPr="00CC7E40">
              <w:rPr>
                <w:rFonts w:ascii="Times New Roman" w:hAnsi="Times New Roman"/>
                <w:b w:val="0"/>
                <w:noProof/>
                <w:webHidden/>
                <w:color w:val="000000" w:themeColor="text1"/>
                <w:sz w:val="28"/>
                <w:szCs w:val="28"/>
              </w:rPr>
              <w:fldChar w:fldCharType="begin"/>
            </w:r>
            <w:r w:rsidR="0024429D" w:rsidRPr="00CC7E40">
              <w:rPr>
                <w:rFonts w:ascii="Times New Roman" w:hAnsi="Times New Roman"/>
                <w:b w:val="0"/>
                <w:noProof/>
                <w:webHidden/>
                <w:color w:val="000000" w:themeColor="text1"/>
                <w:sz w:val="28"/>
                <w:szCs w:val="28"/>
              </w:rPr>
              <w:instrText xml:space="preserve"> PAGEREF _Toc482035703 \h </w:instrText>
            </w:r>
            <w:r w:rsidR="0024429D" w:rsidRPr="00CC7E40">
              <w:rPr>
                <w:rFonts w:ascii="Times New Roman" w:hAnsi="Times New Roman"/>
                <w:b w:val="0"/>
                <w:noProof/>
                <w:webHidden/>
                <w:color w:val="000000" w:themeColor="text1"/>
                <w:sz w:val="28"/>
                <w:szCs w:val="28"/>
              </w:rPr>
            </w:r>
            <w:r w:rsidR="0024429D" w:rsidRPr="00CC7E40">
              <w:rPr>
                <w:rFonts w:ascii="Times New Roman" w:hAnsi="Times New Roman"/>
                <w:b w:val="0"/>
                <w:noProof/>
                <w:webHidden/>
                <w:color w:val="000000" w:themeColor="text1"/>
                <w:sz w:val="28"/>
                <w:szCs w:val="28"/>
              </w:rPr>
              <w:fldChar w:fldCharType="separate"/>
            </w:r>
            <w:r w:rsidR="0024429D" w:rsidRPr="00CC7E40">
              <w:rPr>
                <w:rFonts w:ascii="Times New Roman" w:hAnsi="Times New Roman"/>
                <w:b w:val="0"/>
                <w:noProof/>
                <w:webHidden/>
                <w:color w:val="000000" w:themeColor="text1"/>
                <w:sz w:val="28"/>
                <w:szCs w:val="28"/>
              </w:rPr>
              <w:t>8</w:t>
            </w:r>
            <w:r w:rsidR="0024429D" w:rsidRPr="00CC7E40">
              <w:rPr>
                <w:rFonts w:ascii="Times New Roman" w:hAnsi="Times New Roman"/>
                <w:b w:val="0"/>
                <w:noProof/>
                <w:webHidden/>
                <w:color w:val="000000" w:themeColor="text1"/>
                <w:sz w:val="28"/>
                <w:szCs w:val="28"/>
              </w:rPr>
              <w:fldChar w:fldCharType="end"/>
            </w:r>
          </w:hyperlink>
        </w:p>
        <w:p w14:paraId="78A3273B" w14:textId="70BDFB5D" w:rsidR="0024429D" w:rsidRPr="00CC7E40" w:rsidRDefault="00EA7471" w:rsidP="00576B56">
          <w:pPr>
            <w:pStyle w:val="21"/>
            <w:tabs>
              <w:tab w:val="left" w:pos="960"/>
              <w:tab w:val="right" w:leader="dot" w:pos="9343"/>
            </w:tabs>
            <w:ind w:firstLine="851"/>
            <w:rPr>
              <w:rFonts w:ascii="Times New Roman" w:eastAsiaTheme="minorEastAsia" w:hAnsi="Times New Roman"/>
              <w:b w:val="0"/>
              <w:bCs w:val="0"/>
              <w:noProof/>
              <w:color w:val="000000" w:themeColor="text1"/>
              <w:sz w:val="28"/>
              <w:szCs w:val="28"/>
            </w:rPr>
          </w:pPr>
          <w:hyperlink w:anchor="_Toc482035704" w:history="1">
            <w:r w:rsidR="0032468C" w:rsidRPr="00CC7E40">
              <w:rPr>
                <w:rStyle w:val="a3"/>
                <w:rFonts w:ascii="Times New Roman" w:hAnsi="Times New Roman"/>
                <w:b w:val="0"/>
                <w:noProof/>
                <w:color w:val="000000" w:themeColor="text1"/>
                <w:sz w:val="28"/>
                <w:szCs w:val="28"/>
              </w:rPr>
              <w:t>3.2</w:t>
            </w:r>
            <w:r w:rsidR="0024429D" w:rsidRPr="00CC7E40">
              <w:rPr>
                <w:rFonts w:ascii="Times New Roman" w:eastAsiaTheme="minorEastAsia" w:hAnsi="Times New Roman"/>
                <w:b w:val="0"/>
                <w:bCs w:val="0"/>
                <w:noProof/>
                <w:color w:val="000000" w:themeColor="text1"/>
                <w:sz w:val="28"/>
                <w:szCs w:val="28"/>
              </w:rPr>
              <w:t xml:space="preserve"> </w:t>
            </w:r>
            <w:r w:rsidR="00BF7CCB" w:rsidRPr="00CC7E40">
              <w:rPr>
                <w:rFonts w:ascii="Times New Roman" w:eastAsiaTheme="minorEastAsia" w:hAnsi="Times New Roman"/>
                <w:b w:val="0"/>
                <w:bCs w:val="0"/>
                <w:noProof/>
                <w:color w:val="000000" w:themeColor="text1"/>
                <w:sz w:val="28"/>
                <w:szCs w:val="28"/>
              </w:rPr>
              <w:t xml:space="preserve">Базы данных </w:t>
            </w:r>
            <w:r w:rsidR="00BF7CCB" w:rsidRPr="00CC7E40">
              <w:rPr>
                <w:rFonts w:ascii="Times New Roman" w:eastAsiaTheme="minorEastAsia" w:hAnsi="Times New Roman"/>
                <w:b w:val="0"/>
                <w:bCs w:val="0"/>
                <w:noProof/>
                <w:color w:val="000000" w:themeColor="text1"/>
                <w:sz w:val="28"/>
                <w:szCs w:val="28"/>
                <w:lang w:val="en-US"/>
              </w:rPr>
              <w:t>MySQL</w:t>
            </w:r>
            <w:r w:rsidR="0024429D" w:rsidRPr="00CC7E40">
              <w:rPr>
                <w:rFonts w:ascii="Times New Roman" w:hAnsi="Times New Roman"/>
                <w:b w:val="0"/>
                <w:noProof/>
                <w:webHidden/>
                <w:color w:val="000000" w:themeColor="text1"/>
                <w:sz w:val="28"/>
                <w:szCs w:val="28"/>
              </w:rPr>
              <w:tab/>
            </w:r>
            <w:r w:rsidR="003B2BC1" w:rsidRPr="00CC7E40">
              <w:rPr>
                <w:rFonts w:ascii="Times New Roman" w:hAnsi="Times New Roman"/>
                <w:b w:val="0"/>
                <w:noProof/>
                <w:webHidden/>
                <w:color w:val="000000" w:themeColor="text1"/>
                <w:sz w:val="28"/>
                <w:szCs w:val="28"/>
              </w:rPr>
              <w:t>9</w:t>
            </w:r>
          </w:hyperlink>
        </w:p>
        <w:p w14:paraId="262507A8" w14:textId="7C3A0C55" w:rsidR="0024429D" w:rsidRPr="00CC7E40" w:rsidRDefault="00EA7471" w:rsidP="00576B56">
          <w:pPr>
            <w:pStyle w:val="21"/>
            <w:tabs>
              <w:tab w:val="right" w:leader="dot" w:pos="9343"/>
            </w:tabs>
            <w:ind w:firstLine="851"/>
            <w:rPr>
              <w:rFonts w:ascii="Times New Roman" w:eastAsiaTheme="minorEastAsia" w:hAnsi="Times New Roman"/>
              <w:b w:val="0"/>
              <w:bCs w:val="0"/>
              <w:noProof/>
              <w:color w:val="000000" w:themeColor="text1"/>
              <w:sz w:val="28"/>
              <w:szCs w:val="28"/>
            </w:rPr>
          </w:pPr>
          <w:hyperlink w:anchor="_Toc482035705" w:history="1">
            <w:r w:rsidR="00330593" w:rsidRPr="00CC7E40">
              <w:rPr>
                <w:rStyle w:val="a3"/>
                <w:rFonts w:ascii="Times New Roman" w:hAnsi="Times New Roman"/>
                <w:b w:val="0"/>
                <w:noProof/>
                <w:color w:val="000000" w:themeColor="text1"/>
                <w:sz w:val="28"/>
                <w:szCs w:val="28"/>
              </w:rPr>
              <w:t>4</w:t>
            </w:r>
            <w:r w:rsidR="0024429D" w:rsidRPr="00CC7E40">
              <w:rPr>
                <w:rStyle w:val="a3"/>
                <w:rFonts w:ascii="Times New Roman" w:hAnsi="Times New Roman"/>
                <w:b w:val="0"/>
                <w:noProof/>
                <w:color w:val="000000" w:themeColor="text1"/>
                <w:sz w:val="28"/>
                <w:szCs w:val="28"/>
              </w:rPr>
              <w:t xml:space="preserve"> </w:t>
            </w:r>
            <w:r w:rsidR="00BF7CCB" w:rsidRPr="00CC7E40">
              <w:rPr>
                <w:rStyle w:val="a3"/>
                <w:rFonts w:ascii="Times New Roman" w:hAnsi="Times New Roman"/>
                <w:b w:val="0"/>
                <w:noProof/>
                <w:color w:val="000000" w:themeColor="text1"/>
                <w:sz w:val="28"/>
                <w:szCs w:val="28"/>
              </w:rPr>
              <w:t>Алгоритм работы программы</w:t>
            </w:r>
            <w:r w:rsidR="0024429D" w:rsidRPr="00CC7E40">
              <w:rPr>
                <w:rFonts w:ascii="Times New Roman" w:hAnsi="Times New Roman"/>
                <w:b w:val="0"/>
                <w:noProof/>
                <w:webHidden/>
                <w:color w:val="000000" w:themeColor="text1"/>
                <w:sz w:val="28"/>
                <w:szCs w:val="28"/>
              </w:rPr>
              <w:tab/>
            </w:r>
            <w:r w:rsidR="003B2BC1" w:rsidRPr="00CC7E40">
              <w:rPr>
                <w:rFonts w:ascii="Times New Roman" w:hAnsi="Times New Roman"/>
                <w:b w:val="0"/>
                <w:noProof/>
                <w:webHidden/>
                <w:color w:val="000000" w:themeColor="text1"/>
                <w:sz w:val="28"/>
                <w:szCs w:val="28"/>
              </w:rPr>
              <w:t>11</w:t>
            </w:r>
          </w:hyperlink>
        </w:p>
        <w:p w14:paraId="65EB1F28" w14:textId="1BB68586" w:rsidR="0024429D" w:rsidRPr="00CC7E40" w:rsidRDefault="00EA7471" w:rsidP="00576B56">
          <w:pPr>
            <w:pStyle w:val="21"/>
            <w:tabs>
              <w:tab w:val="right" w:leader="dot" w:pos="9343"/>
            </w:tabs>
            <w:ind w:firstLine="851"/>
            <w:rPr>
              <w:rFonts w:ascii="Times New Roman" w:eastAsiaTheme="minorEastAsia" w:hAnsi="Times New Roman"/>
              <w:b w:val="0"/>
              <w:bCs w:val="0"/>
              <w:noProof/>
              <w:color w:val="000000" w:themeColor="text1"/>
              <w:sz w:val="28"/>
              <w:szCs w:val="28"/>
            </w:rPr>
          </w:pPr>
          <w:hyperlink w:anchor="_Toc482035710" w:history="1">
            <w:r w:rsidR="00330593" w:rsidRPr="00CC7E40">
              <w:rPr>
                <w:rStyle w:val="a3"/>
                <w:rFonts w:ascii="Times New Roman" w:hAnsi="Times New Roman"/>
                <w:b w:val="0"/>
                <w:noProof/>
                <w:color w:val="000000" w:themeColor="text1"/>
                <w:sz w:val="28"/>
                <w:szCs w:val="28"/>
                <w:lang w:val="en-US"/>
              </w:rPr>
              <w:t>5.</w:t>
            </w:r>
            <w:r w:rsidR="0024429D" w:rsidRPr="00CC7E40">
              <w:rPr>
                <w:rStyle w:val="a3"/>
                <w:rFonts w:ascii="Times New Roman" w:hAnsi="Times New Roman"/>
                <w:b w:val="0"/>
                <w:noProof/>
                <w:color w:val="000000" w:themeColor="text1"/>
                <w:sz w:val="28"/>
                <w:szCs w:val="28"/>
              </w:rPr>
              <w:t xml:space="preserve"> </w:t>
            </w:r>
            <w:r w:rsidR="00330593" w:rsidRPr="00CC7E40">
              <w:rPr>
                <w:rStyle w:val="a3"/>
                <w:rFonts w:ascii="Times New Roman" w:hAnsi="Times New Roman"/>
                <w:b w:val="0"/>
                <w:noProof/>
                <w:color w:val="000000" w:themeColor="text1"/>
                <w:sz w:val="28"/>
                <w:szCs w:val="28"/>
              </w:rPr>
              <w:t>Руководтсво пользователя</w:t>
            </w:r>
            <w:r w:rsidR="0024429D" w:rsidRPr="00CC7E40">
              <w:rPr>
                <w:rFonts w:ascii="Times New Roman" w:hAnsi="Times New Roman"/>
                <w:b w:val="0"/>
                <w:noProof/>
                <w:webHidden/>
                <w:color w:val="000000" w:themeColor="text1"/>
                <w:sz w:val="28"/>
                <w:szCs w:val="28"/>
              </w:rPr>
              <w:tab/>
            </w:r>
            <w:r w:rsidR="003B2BC1" w:rsidRPr="00CC7E40">
              <w:rPr>
                <w:rFonts w:ascii="Times New Roman" w:hAnsi="Times New Roman"/>
                <w:b w:val="0"/>
                <w:noProof/>
                <w:webHidden/>
                <w:color w:val="000000" w:themeColor="text1"/>
                <w:sz w:val="28"/>
                <w:szCs w:val="28"/>
              </w:rPr>
              <w:t>13</w:t>
            </w:r>
          </w:hyperlink>
        </w:p>
        <w:p w14:paraId="08172ABC" w14:textId="10CC0979" w:rsidR="0024429D" w:rsidRPr="00CC7E40" w:rsidRDefault="00EA7471" w:rsidP="00576B56">
          <w:pPr>
            <w:pStyle w:val="21"/>
            <w:tabs>
              <w:tab w:val="right" w:leader="dot" w:pos="9343"/>
            </w:tabs>
            <w:ind w:firstLine="851"/>
            <w:rPr>
              <w:rFonts w:ascii="Times New Roman" w:eastAsiaTheme="minorEastAsia" w:hAnsi="Times New Roman"/>
              <w:b w:val="0"/>
              <w:bCs w:val="0"/>
              <w:noProof/>
              <w:color w:val="000000" w:themeColor="text1"/>
              <w:sz w:val="28"/>
              <w:szCs w:val="28"/>
            </w:rPr>
          </w:pPr>
          <w:hyperlink w:anchor="_Toc482035711" w:history="1">
            <w:r w:rsidR="0024429D" w:rsidRPr="00CC7E40">
              <w:rPr>
                <w:rStyle w:val="a3"/>
                <w:rFonts w:ascii="Times New Roman" w:hAnsi="Times New Roman"/>
                <w:b w:val="0"/>
                <w:noProof/>
                <w:color w:val="000000" w:themeColor="text1"/>
                <w:sz w:val="28"/>
                <w:szCs w:val="28"/>
              </w:rPr>
              <w:t>Выводы</w:t>
            </w:r>
            <w:r w:rsidR="0024429D" w:rsidRPr="00CC7E40">
              <w:rPr>
                <w:rFonts w:ascii="Times New Roman" w:hAnsi="Times New Roman"/>
                <w:b w:val="0"/>
                <w:noProof/>
                <w:webHidden/>
                <w:color w:val="000000" w:themeColor="text1"/>
                <w:sz w:val="28"/>
                <w:szCs w:val="28"/>
              </w:rPr>
              <w:tab/>
            </w:r>
            <w:r w:rsidR="0024429D" w:rsidRPr="00CC7E40">
              <w:rPr>
                <w:rFonts w:ascii="Times New Roman" w:hAnsi="Times New Roman"/>
                <w:b w:val="0"/>
                <w:noProof/>
                <w:webHidden/>
                <w:color w:val="000000" w:themeColor="text1"/>
                <w:sz w:val="28"/>
                <w:szCs w:val="28"/>
              </w:rPr>
              <w:fldChar w:fldCharType="begin"/>
            </w:r>
            <w:r w:rsidR="0024429D" w:rsidRPr="00CC7E40">
              <w:rPr>
                <w:rFonts w:ascii="Times New Roman" w:hAnsi="Times New Roman"/>
                <w:b w:val="0"/>
                <w:noProof/>
                <w:webHidden/>
                <w:color w:val="000000" w:themeColor="text1"/>
                <w:sz w:val="28"/>
                <w:szCs w:val="28"/>
              </w:rPr>
              <w:instrText xml:space="preserve"> PAGEREF _Toc482035711 \h </w:instrText>
            </w:r>
            <w:r w:rsidR="0024429D" w:rsidRPr="00CC7E40">
              <w:rPr>
                <w:rFonts w:ascii="Times New Roman" w:hAnsi="Times New Roman"/>
                <w:b w:val="0"/>
                <w:noProof/>
                <w:webHidden/>
                <w:color w:val="000000" w:themeColor="text1"/>
                <w:sz w:val="28"/>
                <w:szCs w:val="28"/>
              </w:rPr>
            </w:r>
            <w:r w:rsidR="0024429D" w:rsidRPr="00CC7E40">
              <w:rPr>
                <w:rFonts w:ascii="Times New Roman" w:hAnsi="Times New Roman"/>
                <w:b w:val="0"/>
                <w:noProof/>
                <w:webHidden/>
                <w:color w:val="000000" w:themeColor="text1"/>
                <w:sz w:val="28"/>
                <w:szCs w:val="28"/>
              </w:rPr>
              <w:fldChar w:fldCharType="separate"/>
            </w:r>
            <w:r w:rsidR="0024429D" w:rsidRPr="00CC7E40">
              <w:rPr>
                <w:rFonts w:ascii="Times New Roman" w:hAnsi="Times New Roman"/>
                <w:b w:val="0"/>
                <w:noProof/>
                <w:webHidden/>
                <w:color w:val="000000" w:themeColor="text1"/>
                <w:sz w:val="28"/>
                <w:szCs w:val="28"/>
              </w:rPr>
              <w:t>1</w:t>
            </w:r>
            <w:r w:rsidR="003B2BC1" w:rsidRPr="00CC7E40">
              <w:rPr>
                <w:rFonts w:ascii="Times New Roman" w:hAnsi="Times New Roman"/>
                <w:b w:val="0"/>
                <w:noProof/>
                <w:webHidden/>
                <w:color w:val="000000" w:themeColor="text1"/>
                <w:sz w:val="28"/>
                <w:szCs w:val="28"/>
              </w:rPr>
              <w:t>7</w:t>
            </w:r>
            <w:r w:rsidR="0024429D" w:rsidRPr="00CC7E40">
              <w:rPr>
                <w:rFonts w:ascii="Times New Roman" w:hAnsi="Times New Roman"/>
                <w:b w:val="0"/>
                <w:noProof/>
                <w:webHidden/>
                <w:color w:val="000000" w:themeColor="text1"/>
                <w:sz w:val="28"/>
                <w:szCs w:val="28"/>
              </w:rPr>
              <w:fldChar w:fldCharType="end"/>
            </w:r>
          </w:hyperlink>
        </w:p>
        <w:p w14:paraId="7BCF22AB" w14:textId="7B0CA1F1" w:rsidR="0024429D" w:rsidRPr="00CC7E40" w:rsidRDefault="00EA7471" w:rsidP="00576B56">
          <w:pPr>
            <w:pStyle w:val="21"/>
            <w:tabs>
              <w:tab w:val="right" w:leader="dot" w:pos="9343"/>
            </w:tabs>
            <w:ind w:firstLine="851"/>
            <w:rPr>
              <w:rFonts w:ascii="Times New Roman" w:eastAsiaTheme="minorEastAsia" w:hAnsi="Times New Roman"/>
              <w:b w:val="0"/>
              <w:bCs w:val="0"/>
              <w:noProof/>
              <w:color w:val="000000" w:themeColor="text1"/>
              <w:sz w:val="28"/>
              <w:szCs w:val="28"/>
            </w:rPr>
          </w:pPr>
          <w:hyperlink w:anchor="_Toc482035712" w:history="1">
            <w:r w:rsidR="0024429D" w:rsidRPr="00CC7E40">
              <w:rPr>
                <w:rStyle w:val="a3"/>
                <w:rFonts w:ascii="Times New Roman" w:hAnsi="Times New Roman"/>
                <w:b w:val="0"/>
                <w:noProof/>
                <w:color w:val="000000" w:themeColor="text1"/>
                <w:sz w:val="28"/>
                <w:szCs w:val="28"/>
              </w:rPr>
              <w:t>Список использованных источников</w:t>
            </w:r>
            <w:r w:rsidR="0024429D" w:rsidRPr="00CC7E40">
              <w:rPr>
                <w:rFonts w:ascii="Times New Roman" w:hAnsi="Times New Roman"/>
                <w:b w:val="0"/>
                <w:noProof/>
                <w:webHidden/>
                <w:color w:val="000000" w:themeColor="text1"/>
                <w:sz w:val="28"/>
                <w:szCs w:val="28"/>
              </w:rPr>
              <w:tab/>
            </w:r>
            <w:r w:rsidR="0024429D" w:rsidRPr="00CC7E40">
              <w:rPr>
                <w:rFonts w:ascii="Times New Roman" w:hAnsi="Times New Roman"/>
                <w:b w:val="0"/>
                <w:noProof/>
                <w:webHidden/>
                <w:color w:val="000000" w:themeColor="text1"/>
                <w:sz w:val="28"/>
                <w:szCs w:val="28"/>
              </w:rPr>
              <w:fldChar w:fldCharType="begin"/>
            </w:r>
            <w:r w:rsidR="0024429D" w:rsidRPr="00CC7E40">
              <w:rPr>
                <w:rFonts w:ascii="Times New Roman" w:hAnsi="Times New Roman"/>
                <w:b w:val="0"/>
                <w:noProof/>
                <w:webHidden/>
                <w:color w:val="000000" w:themeColor="text1"/>
                <w:sz w:val="28"/>
                <w:szCs w:val="28"/>
              </w:rPr>
              <w:instrText xml:space="preserve"> PAGEREF _Toc482035712 \h </w:instrText>
            </w:r>
            <w:r w:rsidR="0024429D" w:rsidRPr="00CC7E40">
              <w:rPr>
                <w:rFonts w:ascii="Times New Roman" w:hAnsi="Times New Roman"/>
                <w:b w:val="0"/>
                <w:noProof/>
                <w:webHidden/>
                <w:color w:val="000000" w:themeColor="text1"/>
                <w:sz w:val="28"/>
                <w:szCs w:val="28"/>
              </w:rPr>
            </w:r>
            <w:r w:rsidR="0024429D" w:rsidRPr="00CC7E40">
              <w:rPr>
                <w:rFonts w:ascii="Times New Roman" w:hAnsi="Times New Roman"/>
                <w:b w:val="0"/>
                <w:noProof/>
                <w:webHidden/>
                <w:color w:val="000000" w:themeColor="text1"/>
                <w:sz w:val="28"/>
                <w:szCs w:val="28"/>
              </w:rPr>
              <w:fldChar w:fldCharType="separate"/>
            </w:r>
            <w:r w:rsidR="003B2BC1" w:rsidRPr="00CC7E40">
              <w:rPr>
                <w:rFonts w:ascii="Times New Roman" w:hAnsi="Times New Roman"/>
                <w:b w:val="0"/>
                <w:noProof/>
                <w:webHidden/>
                <w:color w:val="000000" w:themeColor="text1"/>
                <w:sz w:val="28"/>
                <w:szCs w:val="28"/>
              </w:rPr>
              <w:t>18</w:t>
            </w:r>
            <w:r w:rsidR="0024429D" w:rsidRPr="00CC7E40">
              <w:rPr>
                <w:rFonts w:ascii="Times New Roman" w:hAnsi="Times New Roman"/>
                <w:b w:val="0"/>
                <w:noProof/>
                <w:webHidden/>
                <w:color w:val="000000" w:themeColor="text1"/>
                <w:sz w:val="28"/>
                <w:szCs w:val="28"/>
              </w:rPr>
              <w:fldChar w:fldCharType="end"/>
            </w:r>
          </w:hyperlink>
        </w:p>
        <w:p w14:paraId="38646B28" w14:textId="7313265B" w:rsidR="001026FF" w:rsidRPr="00CC7E40" w:rsidRDefault="001026FF" w:rsidP="00576B56">
          <w:pPr>
            <w:ind w:firstLine="851"/>
            <w:rPr>
              <w:b/>
              <w:bCs/>
              <w:noProof/>
              <w:color w:val="000000" w:themeColor="text1"/>
              <w:sz w:val="28"/>
              <w:szCs w:val="28"/>
            </w:rPr>
          </w:pPr>
          <w:r w:rsidRPr="00CC7E40">
            <w:rPr>
              <w:bCs/>
              <w:noProof/>
              <w:color w:val="000000" w:themeColor="text1"/>
              <w:sz w:val="28"/>
              <w:szCs w:val="28"/>
            </w:rPr>
            <w:fldChar w:fldCharType="end"/>
          </w:r>
        </w:p>
      </w:sdtContent>
    </w:sdt>
    <w:p w14:paraId="6DC5DE45" w14:textId="2BA39267" w:rsidR="00DF080E" w:rsidRPr="00CC7E40" w:rsidRDefault="00DF080E" w:rsidP="00576B56">
      <w:pPr>
        <w:ind w:firstLine="851"/>
        <w:rPr>
          <w:color w:val="000000" w:themeColor="text1"/>
          <w:sz w:val="28"/>
          <w:szCs w:val="28"/>
        </w:rPr>
      </w:pPr>
    </w:p>
    <w:p w14:paraId="4864B285" w14:textId="77777777" w:rsidR="00DF080E" w:rsidRPr="00CC7E40" w:rsidRDefault="00DF080E" w:rsidP="00576B56">
      <w:pPr>
        <w:ind w:firstLine="851"/>
        <w:rPr>
          <w:color w:val="000000" w:themeColor="text1"/>
          <w:sz w:val="28"/>
          <w:szCs w:val="28"/>
        </w:rPr>
      </w:pPr>
    </w:p>
    <w:p w14:paraId="4E988C0D" w14:textId="77777777" w:rsidR="00DF080E" w:rsidRPr="00CC7E40" w:rsidRDefault="00DF080E" w:rsidP="00576B56">
      <w:pPr>
        <w:ind w:firstLine="851"/>
        <w:rPr>
          <w:color w:val="000000" w:themeColor="text1"/>
          <w:sz w:val="28"/>
          <w:szCs w:val="28"/>
        </w:rPr>
      </w:pPr>
    </w:p>
    <w:p w14:paraId="69D87A66" w14:textId="77777777" w:rsidR="00DF080E" w:rsidRPr="00CC7E40" w:rsidRDefault="00DF080E" w:rsidP="00576B56">
      <w:pPr>
        <w:ind w:firstLine="851"/>
        <w:rPr>
          <w:color w:val="000000" w:themeColor="text1"/>
          <w:sz w:val="28"/>
          <w:szCs w:val="28"/>
        </w:rPr>
      </w:pPr>
    </w:p>
    <w:p w14:paraId="1637F2F3" w14:textId="77777777" w:rsidR="00DF080E" w:rsidRPr="00CC7E40" w:rsidRDefault="00DF080E" w:rsidP="00576B56">
      <w:pPr>
        <w:ind w:firstLine="851"/>
        <w:rPr>
          <w:color w:val="000000" w:themeColor="text1"/>
          <w:sz w:val="28"/>
          <w:szCs w:val="28"/>
        </w:rPr>
      </w:pPr>
    </w:p>
    <w:p w14:paraId="1675AB4D" w14:textId="77777777" w:rsidR="00DF080E" w:rsidRPr="00CC7E40" w:rsidRDefault="00DF080E" w:rsidP="00576B56">
      <w:pPr>
        <w:ind w:firstLine="851"/>
        <w:rPr>
          <w:color w:val="000000" w:themeColor="text1"/>
          <w:sz w:val="28"/>
          <w:szCs w:val="28"/>
        </w:rPr>
      </w:pPr>
    </w:p>
    <w:p w14:paraId="257C5858" w14:textId="77777777" w:rsidR="00DF080E" w:rsidRPr="00CC7E40" w:rsidRDefault="00DF080E" w:rsidP="00576B56">
      <w:pPr>
        <w:ind w:firstLine="851"/>
        <w:rPr>
          <w:color w:val="000000" w:themeColor="text1"/>
          <w:sz w:val="28"/>
          <w:szCs w:val="28"/>
        </w:rPr>
      </w:pPr>
    </w:p>
    <w:p w14:paraId="319F15C1" w14:textId="77777777" w:rsidR="00DF080E" w:rsidRPr="00CC7E40" w:rsidRDefault="00DF080E" w:rsidP="00576B56">
      <w:pPr>
        <w:ind w:firstLine="851"/>
        <w:rPr>
          <w:color w:val="000000" w:themeColor="text1"/>
          <w:sz w:val="28"/>
          <w:szCs w:val="28"/>
        </w:rPr>
      </w:pPr>
    </w:p>
    <w:p w14:paraId="40C7E785" w14:textId="77777777" w:rsidR="00DF080E" w:rsidRPr="00CC7E40" w:rsidRDefault="00DF080E" w:rsidP="00576B56">
      <w:pPr>
        <w:ind w:firstLine="851"/>
        <w:rPr>
          <w:color w:val="000000" w:themeColor="text1"/>
          <w:sz w:val="28"/>
          <w:szCs w:val="28"/>
        </w:rPr>
      </w:pPr>
    </w:p>
    <w:p w14:paraId="1D592C28" w14:textId="77777777" w:rsidR="00DF080E" w:rsidRPr="00CC7E40" w:rsidRDefault="00DF080E" w:rsidP="00576B56">
      <w:pPr>
        <w:ind w:firstLine="851"/>
        <w:rPr>
          <w:color w:val="000000" w:themeColor="text1"/>
          <w:sz w:val="28"/>
          <w:szCs w:val="28"/>
        </w:rPr>
      </w:pPr>
    </w:p>
    <w:p w14:paraId="6E023A88" w14:textId="77777777" w:rsidR="00DF080E" w:rsidRPr="00CC7E40" w:rsidRDefault="00DF080E" w:rsidP="00576B56">
      <w:pPr>
        <w:ind w:firstLine="851"/>
        <w:rPr>
          <w:color w:val="000000" w:themeColor="text1"/>
          <w:sz w:val="28"/>
          <w:szCs w:val="28"/>
        </w:rPr>
      </w:pPr>
    </w:p>
    <w:p w14:paraId="3261E5CF" w14:textId="77777777" w:rsidR="00DF080E" w:rsidRPr="00CC7E40" w:rsidRDefault="00DF080E" w:rsidP="00576B56">
      <w:pPr>
        <w:ind w:firstLine="851"/>
        <w:rPr>
          <w:color w:val="000000" w:themeColor="text1"/>
          <w:sz w:val="28"/>
          <w:szCs w:val="28"/>
        </w:rPr>
      </w:pPr>
    </w:p>
    <w:p w14:paraId="29BBE733" w14:textId="77777777" w:rsidR="00DF080E" w:rsidRPr="00CC7E40" w:rsidRDefault="00DF080E" w:rsidP="00576B56">
      <w:pPr>
        <w:ind w:firstLine="851"/>
        <w:rPr>
          <w:color w:val="000000" w:themeColor="text1"/>
          <w:sz w:val="28"/>
          <w:szCs w:val="28"/>
        </w:rPr>
      </w:pPr>
    </w:p>
    <w:p w14:paraId="50407041" w14:textId="77777777" w:rsidR="00DF080E" w:rsidRPr="00CC7E40" w:rsidRDefault="00DF080E" w:rsidP="00576B56">
      <w:pPr>
        <w:ind w:firstLine="851"/>
        <w:rPr>
          <w:color w:val="000000" w:themeColor="text1"/>
          <w:sz w:val="28"/>
          <w:szCs w:val="28"/>
        </w:rPr>
      </w:pPr>
    </w:p>
    <w:p w14:paraId="7471E2E0" w14:textId="77777777" w:rsidR="00DF080E" w:rsidRPr="00CC7E40" w:rsidRDefault="00DF080E" w:rsidP="00576B56">
      <w:pPr>
        <w:ind w:firstLine="851"/>
        <w:rPr>
          <w:color w:val="000000" w:themeColor="text1"/>
          <w:sz w:val="28"/>
          <w:szCs w:val="28"/>
        </w:rPr>
      </w:pPr>
    </w:p>
    <w:p w14:paraId="029BECBE" w14:textId="77777777" w:rsidR="00DF080E" w:rsidRPr="00CC7E40" w:rsidRDefault="00DF080E" w:rsidP="00576B56">
      <w:pPr>
        <w:ind w:firstLine="851"/>
        <w:rPr>
          <w:color w:val="000000" w:themeColor="text1"/>
          <w:sz w:val="28"/>
          <w:szCs w:val="28"/>
        </w:rPr>
      </w:pPr>
    </w:p>
    <w:p w14:paraId="53312914" w14:textId="77777777" w:rsidR="00DF080E" w:rsidRPr="00CC7E40" w:rsidRDefault="00DF080E" w:rsidP="00576B56">
      <w:pPr>
        <w:ind w:firstLine="851"/>
        <w:rPr>
          <w:color w:val="000000" w:themeColor="text1"/>
          <w:sz w:val="28"/>
          <w:szCs w:val="28"/>
        </w:rPr>
      </w:pPr>
    </w:p>
    <w:p w14:paraId="7FDB0CF9" w14:textId="77777777" w:rsidR="00DF080E" w:rsidRPr="00CC7E40" w:rsidRDefault="00DF080E" w:rsidP="00576B56">
      <w:pPr>
        <w:ind w:firstLine="851"/>
        <w:rPr>
          <w:color w:val="000000" w:themeColor="text1"/>
          <w:sz w:val="28"/>
          <w:szCs w:val="28"/>
        </w:rPr>
      </w:pPr>
    </w:p>
    <w:p w14:paraId="04DA8D7D" w14:textId="77777777" w:rsidR="00DF080E" w:rsidRPr="00CC7E40" w:rsidRDefault="00DF080E" w:rsidP="00576B56">
      <w:pPr>
        <w:ind w:firstLine="851"/>
        <w:rPr>
          <w:color w:val="000000" w:themeColor="text1"/>
          <w:sz w:val="28"/>
          <w:szCs w:val="28"/>
        </w:rPr>
      </w:pPr>
    </w:p>
    <w:p w14:paraId="3D344BD7" w14:textId="4F72A1D1" w:rsidR="001026FF" w:rsidRPr="00CC7E40" w:rsidRDefault="00DF080E" w:rsidP="00576B56">
      <w:pPr>
        <w:tabs>
          <w:tab w:val="left" w:pos="6407"/>
        </w:tabs>
        <w:ind w:firstLine="851"/>
        <w:rPr>
          <w:color w:val="000000" w:themeColor="text1"/>
          <w:sz w:val="28"/>
          <w:szCs w:val="28"/>
        </w:rPr>
      </w:pPr>
      <w:r w:rsidRPr="00CC7E40">
        <w:rPr>
          <w:color w:val="000000" w:themeColor="text1"/>
          <w:sz w:val="28"/>
          <w:szCs w:val="28"/>
        </w:rPr>
        <w:tab/>
      </w:r>
    </w:p>
    <w:p w14:paraId="1F81B8CD" w14:textId="19854446" w:rsidR="0079345A" w:rsidRPr="00CC7E40" w:rsidRDefault="00726EF2" w:rsidP="00BC0CB6">
      <w:pPr>
        <w:pStyle w:val="2"/>
        <w:pageBreakBefore/>
        <w:numPr>
          <w:ilvl w:val="0"/>
          <w:numId w:val="0"/>
        </w:numPr>
        <w:jc w:val="center"/>
        <w:rPr>
          <w:rFonts w:ascii="Times New Roman" w:hAnsi="Times New Roman" w:cs="Times New Roman"/>
          <w:color w:val="000000" w:themeColor="text1"/>
        </w:rPr>
      </w:pPr>
      <w:bookmarkStart w:id="0" w:name="_Toc482035699"/>
      <w:r w:rsidRPr="00CC7E40">
        <w:rPr>
          <w:rFonts w:ascii="Times New Roman" w:hAnsi="Times New Roman" w:cs="Times New Roman"/>
          <w:i w:val="0"/>
          <w:color w:val="000000" w:themeColor="text1"/>
        </w:rPr>
        <w:lastRenderedPageBreak/>
        <w:t>Введение</w:t>
      </w:r>
      <w:bookmarkEnd w:id="0"/>
    </w:p>
    <w:p w14:paraId="558E09D5" w14:textId="77777777" w:rsidR="0050020D" w:rsidRDefault="0050733D" w:rsidP="0050020D">
      <w:pPr>
        <w:shd w:val="clear" w:color="auto" w:fill="FFFFFF"/>
        <w:ind w:firstLine="708"/>
        <w:jc w:val="both"/>
        <w:rPr>
          <w:color w:val="000000" w:themeColor="text1"/>
          <w:sz w:val="28"/>
          <w:szCs w:val="28"/>
        </w:rPr>
      </w:pPr>
      <w:bookmarkStart w:id="1" w:name="_Toc482035700"/>
      <w:bookmarkStart w:id="2" w:name="_Toc480202438"/>
      <w:bookmarkStart w:id="3" w:name="_Toc480308744"/>
      <w:r w:rsidRPr="00CC7E40">
        <w:rPr>
          <w:rFonts w:eastAsia="Times New Roman"/>
          <w:color w:val="000000" w:themeColor="text1"/>
          <w:sz w:val="28"/>
          <w:szCs w:val="28"/>
        </w:rPr>
        <w:t xml:space="preserve">В современном мире каждый образованный человек должен знать не менее двух языков. На их изучение нужно много времени, а заниматься приходится каждый день. Одним из основных аспектов в изучении иностранного языка является пополнение своего словарного запаса. Сейчас для эффективного запоминания и повторения слов широко используется метод с помощью карточек по системе </w:t>
      </w:r>
      <w:proofErr w:type="spellStart"/>
      <w:r w:rsidRPr="00CC7E40">
        <w:rPr>
          <w:rFonts w:eastAsia="Times New Roman"/>
          <w:color w:val="000000" w:themeColor="text1"/>
          <w:sz w:val="28"/>
          <w:szCs w:val="28"/>
        </w:rPr>
        <w:t>Лейтнера</w:t>
      </w:r>
      <w:proofErr w:type="spellEnd"/>
      <w:r w:rsidRPr="00CC7E40">
        <w:rPr>
          <w:rFonts w:eastAsia="Times New Roman"/>
          <w:color w:val="000000" w:themeColor="text1"/>
          <w:sz w:val="28"/>
          <w:szCs w:val="28"/>
        </w:rPr>
        <w:t xml:space="preserve">. Эта система — простое применение принципа интервальных повторений, где карточки повторяются через увеличивающиеся интервалы. </w:t>
      </w:r>
      <w:proofErr w:type="spellStart"/>
      <w:r w:rsidRPr="00CC7E40">
        <w:rPr>
          <w:color w:val="000000" w:themeColor="text1"/>
          <w:sz w:val="28"/>
          <w:szCs w:val="28"/>
        </w:rPr>
        <w:t>Флеш</w:t>
      </w:r>
      <w:proofErr w:type="spellEnd"/>
      <w:r w:rsidRPr="00CC7E40">
        <w:rPr>
          <w:color w:val="000000" w:themeColor="text1"/>
          <w:sz w:val="28"/>
          <w:szCs w:val="28"/>
        </w:rPr>
        <w:t xml:space="preserve">-карточки - это мощный инструмент для запоминания, потому что самым неэффективным методом для запоминания является </w:t>
      </w:r>
      <w:proofErr w:type="spellStart"/>
      <w:r w:rsidRPr="00CC7E40">
        <w:rPr>
          <w:color w:val="000000" w:themeColor="text1"/>
          <w:sz w:val="28"/>
          <w:szCs w:val="28"/>
        </w:rPr>
        <w:t>перечитывание</w:t>
      </w:r>
      <w:proofErr w:type="spellEnd"/>
      <w:r w:rsidRPr="00CC7E40">
        <w:rPr>
          <w:color w:val="000000" w:themeColor="text1"/>
          <w:sz w:val="28"/>
          <w:szCs w:val="28"/>
        </w:rPr>
        <w:t xml:space="preserve"> материала. Это создает иллюзию знакомства с информацией, в то же время воспроизведение этой информации</w:t>
      </w:r>
      <w:r w:rsidR="0019686D" w:rsidRPr="00CC7E40">
        <w:rPr>
          <w:color w:val="000000" w:themeColor="text1"/>
          <w:sz w:val="28"/>
          <w:szCs w:val="28"/>
        </w:rPr>
        <w:t xml:space="preserve"> окажется невозможным. Для того</w:t>
      </w:r>
      <w:r w:rsidRPr="00CC7E40">
        <w:rPr>
          <w:color w:val="000000" w:themeColor="text1"/>
          <w:sz w:val="28"/>
          <w:szCs w:val="28"/>
        </w:rPr>
        <w:t xml:space="preserve"> чтобы информация откладывалась в памяти можно использовать </w:t>
      </w:r>
      <w:proofErr w:type="spellStart"/>
      <w:r w:rsidRPr="00CC7E40">
        <w:rPr>
          <w:color w:val="000000" w:themeColor="text1"/>
          <w:sz w:val="28"/>
          <w:szCs w:val="28"/>
        </w:rPr>
        <w:t>флеш</w:t>
      </w:r>
      <w:proofErr w:type="spellEnd"/>
      <w:r w:rsidRPr="00CC7E40">
        <w:rPr>
          <w:color w:val="000000" w:themeColor="text1"/>
          <w:sz w:val="28"/>
          <w:szCs w:val="28"/>
        </w:rPr>
        <w:t xml:space="preserve">-карточки. </w:t>
      </w:r>
      <w:proofErr w:type="spellStart"/>
      <w:r w:rsidRPr="00CC7E40">
        <w:rPr>
          <w:color w:val="000000" w:themeColor="text1"/>
          <w:sz w:val="28"/>
          <w:szCs w:val="28"/>
        </w:rPr>
        <w:t>Флеш</w:t>
      </w:r>
      <w:proofErr w:type="spellEnd"/>
      <w:r w:rsidRPr="00CC7E40">
        <w:rPr>
          <w:color w:val="000000" w:themeColor="text1"/>
          <w:sz w:val="28"/>
          <w:szCs w:val="28"/>
        </w:rPr>
        <w:t>-карточки могут быть бумажными, аналоговыми и электронными. </w:t>
      </w:r>
    </w:p>
    <w:p w14:paraId="6200BB61" w14:textId="451C1FCC" w:rsidR="0050733D" w:rsidRDefault="008523ED" w:rsidP="0050020D">
      <w:pPr>
        <w:shd w:val="clear" w:color="auto" w:fill="FFFFFF"/>
        <w:ind w:firstLine="708"/>
        <w:jc w:val="both"/>
        <w:rPr>
          <w:rFonts w:eastAsia="Times New Roman"/>
          <w:color w:val="000000" w:themeColor="text1"/>
          <w:sz w:val="28"/>
          <w:szCs w:val="28"/>
        </w:rPr>
      </w:pPr>
      <w:r w:rsidRPr="00CC7E40">
        <w:rPr>
          <w:rFonts w:eastAsia="Times New Roman"/>
          <w:color w:val="000000" w:themeColor="text1"/>
          <w:sz w:val="28"/>
          <w:szCs w:val="28"/>
        </w:rPr>
        <w:t xml:space="preserve"> </w:t>
      </w:r>
      <w:r w:rsidR="0050733D" w:rsidRPr="00CC7E40">
        <w:rPr>
          <w:rFonts w:eastAsia="Times New Roman"/>
          <w:color w:val="000000" w:themeColor="text1"/>
          <w:sz w:val="28"/>
          <w:szCs w:val="28"/>
        </w:rPr>
        <w:t>Делать такие карточки в бумажном варианте крайне неудобно. Решением данной проблемы становится разработка системы, которая будет реализовывать этот метод через электронные карточки. Положительные стороны такой организации карточек заключаются в следующем:</w:t>
      </w:r>
    </w:p>
    <w:p w14:paraId="5F3D40D4" w14:textId="77777777" w:rsidR="0050020D" w:rsidRPr="00CC7E40" w:rsidRDefault="0050020D" w:rsidP="0050020D">
      <w:pPr>
        <w:shd w:val="clear" w:color="auto" w:fill="FFFFFF"/>
        <w:ind w:firstLine="708"/>
        <w:jc w:val="both"/>
        <w:rPr>
          <w:rFonts w:eastAsia="Times New Roman"/>
          <w:color w:val="000000" w:themeColor="text1"/>
          <w:sz w:val="28"/>
          <w:szCs w:val="28"/>
        </w:rPr>
      </w:pPr>
    </w:p>
    <w:p w14:paraId="1E57D707" w14:textId="77777777" w:rsidR="006B7FE1" w:rsidRPr="00CC7E40" w:rsidRDefault="006B7FE1" w:rsidP="0050020D">
      <w:pPr>
        <w:numPr>
          <w:ilvl w:val="0"/>
          <w:numId w:val="30"/>
        </w:numPr>
        <w:shd w:val="clear" w:color="auto" w:fill="FFFFFF"/>
        <w:tabs>
          <w:tab w:val="clear" w:pos="1353"/>
          <w:tab w:val="num" w:pos="0"/>
          <w:tab w:val="num" w:pos="1276"/>
        </w:tabs>
        <w:ind w:left="0" w:firstLine="709"/>
        <w:jc w:val="both"/>
        <w:rPr>
          <w:rFonts w:eastAsia="Times New Roman"/>
          <w:color w:val="000000" w:themeColor="text1"/>
          <w:sz w:val="28"/>
          <w:szCs w:val="28"/>
        </w:rPr>
      </w:pPr>
      <w:r w:rsidRPr="00CC7E40">
        <w:rPr>
          <w:rFonts w:eastAsia="Times New Roman"/>
          <w:color w:val="000000" w:themeColor="text1"/>
          <w:sz w:val="28"/>
          <w:szCs w:val="28"/>
        </w:rPr>
        <w:t>Возможность создавать более наглядные карточки и редактировать их позже</w:t>
      </w:r>
    </w:p>
    <w:p w14:paraId="18DBE781" w14:textId="77777777" w:rsidR="006B7FE1" w:rsidRPr="00CC7E40" w:rsidRDefault="006B7FE1" w:rsidP="0050020D">
      <w:pPr>
        <w:numPr>
          <w:ilvl w:val="0"/>
          <w:numId w:val="30"/>
        </w:numPr>
        <w:shd w:val="clear" w:color="auto" w:fill="FFFFFF"/>
        <w:tabs>
          <w:tab w:val="num" w:pos="0"/>
          <w:tab w:val="left" w:pos="1222"/>
        </w:tabs>
        <w:ind w:left="0" w:firstLine="709"/>
        <w:jc w:val="both"/>
        <w:rPr>
          <w:rFonts w:eastAsia="Times New Roman"/>
          <w:color w:val="000000" w:themeColor="text1"/>
          <w:sz w:val="28"/>
          <w:szCs w:val="28"/>
        </w:rPr>
      </w:pPr>
      <w:r w:rsidRPr="00CC7E40">
        <w:rPr>
          <w:rFonts w:eastAsia="Times New Roman"/>
          <w:color w:val="000000" w:themeColor="text1"/>
          <w:sz w:val="28"/>
          <w:szCs w:val="28"/>
        </w:rPr>
        <w:t>Пользователю не приходится вручную перекладывать карточки из контейнера в контейнер, программа делает это автоматически</w:t>
      </w:r>
    </w:p>
    <w:p w14:paraId="7D2AFEB7" w14:textId="77777777" w:rsidR="006B7FE1" w:rsidRPr="00CC7E40" w:rsidRDefault="006B7FE1" w:rsidP="0050020D">
      <w:pPr>
        <w:numPr>
          <w:ilvl w:val="0"/>
          <w:numId w:val="30"/>
        </w:numPr>
        <w:shd w:val="clear" w:color="auto" w:fill="FFFFFF"/>
        <w:tabs>
          <w:tab w:val="num" w:pos="0"/>
          <w:tab w:val="left" w:pos="1222"/>
        </w:tabs>
        <w:ind w:left="0" w:firstLine="709"/>
        <w:jc w:val="both"/>
        <w:rPr>
          <w:rFonts w:eastAsia="Times New Roman"/>
          <w:color w:val="000000" w:themeColor="text1"/>
          <w:sz w:val="28"/>
          <w:szCs w:val="28"/>
        </w:rPr>
      </w:pPr>
      <w:r w:rsidRPr="00CC7E40">
        <w:rPr>
          <w:rFonts w:eastAsia="Times New Roman"/>
          <w:color w:val="000000" w:themeColor="text1"/>
          <w:sz w:val="28"/>
          <w:szCs w:val="28"/>
        </w:rPr>
        <w:t>Есть возможность просматривать карточки в игровой форме, что делает обучение более интересным</w:t>
      </w:r>
    </w:p>
    <w:p w14:paraId="7E11C1BC" w14:textId="77777777" w:rsidR="006B7FE1" w:rsidRPr="00CC7E40" w:rsidRDefault="006B7FE1" w:rsidP="0050020D">
      <w:pPr>
        <w:pStyle w:val="af3"/>
        <w:numPr>
          <w:ilvl w:val="0"/>
          <w:numId w:val="30"/>
        </w:numPr>
        <w:shd w:val="clear" w:color="auto" w:fill="FFFFFF"/>
        <w:tabs>
          <w:tab w:val="num" w:pos="0"/>
          <w:tab w:val="left" w:pos="1222"/>
        </w:tabs>
        <w:ind w:left="0" w:firstLine="709"/>
        <w:jc w:val="both"/>
        <w:rPr>
          <w:rFonts w:eastAsia="Times New Roman"/>
          <w:color w:val="000000" w:themeColor="text1"/>
          <w:sz w:val="28"/>
          <w:szCs w:val="28"/>
        </w:rPr>
      </w:pPr>
      <w:r w:rsidRPr="00CC7E40">
        <w:rPr>
          <w:rFonts w:eastAsia="Times New Roman"/>
          <w:color w:val="000000" w:themeColor="text1"/>
          <w:sz w:val="28"/>
          <w:szCs w:val="28"/>
        </w:rPr>
        <w:t>Возможность синхронизировать их на различных устройствах</w:t>
      </w:r>
    </w:p>
    <w:p w14:paraId="233577E4" w14:textId="54265FFD" w:rsidR="00CC7E40" w:rsidRPr="00CC7E40" w:rsidRDefault="0050020D" w:rsidP="0050020D">
      <w:pPr>
        <w:numPr>
          <w:ilvl w:val="0"/>
          <w:numId w:val="30"/>
        </w:numPr>
        <w:shd w:val="clear" w:color="auto" w:fill="FFFFFF"/>
        <w:tabs>
          <w:tab w:val="clear" w:pos="1353"/>
          <w:tab w:val="num" w:pos="142"/>
          <w:tab w:val="num" w:pos="1134"/>
        </w:tabs>
        <w:ind w:left="0" w:firstLine="709"/>
        <w:jc w:val="both"/>
        <w:rPr>
          <w:rFonts w:eastAsia="Times New Roman"/>
          <w:color w:val="000000" w:themeColor="text1"/>
          <w:sz w:val="28"/>
          <w:szCs w:val="28"/>
        </w:rPr>
      </w:pPr>
      <w:r>
        <w:rPr>
          <w:rFonts w:eastAsia="Times New Roman"/>
          <w:color w:val="000000" w:themeColor="text1"/>
          <w:sz w:val="28"/>
          <w:szCs w:val="28"/>
        </w:rPr>
        <w:t xml:space="preserve"> </w:t>
      </w:r>
      <w:r w:rsidR="006B7FE1" w:rsidRPr="00CC7E40">
        <w:rPr>
          <w:rFonts w:eastAsia="Times New Roman"/>
          <w:color w:val="000000" w:themeColor="text1"/>
          <w:sz w:val="28"/>
          <w:szCs w:val="28"/>
        </w:rPr>
        <w:t>Возможность использования изображений, видео, аудио при   создании карточек</w:t>
      </w:r>
    </w:p>
    <w:p w14:paraId="72936052" w14:textId="55452717" w:rsidR="00A90031" w:rsidRPr="00CC7E40" w:rsidRDefault="00A90031" w:rsidP="0050020D">
      <w:pPr>
        <w:shd w:val="clear" w:color="auto" w:fill="FFFFFF"/>
        <w:spacing w:before="100" w:beforeAutospacing="1"/>
        <w:ind w:firstLine="851"/>
        <w:jc w:val="both"/>
        <w:rPr>
          <w:rFonts w:eastAsia="Times New Roman"/>
          <w:color w:val="000000" w:themeColor="text1"/>
          <w:sz w:val="28"/>
          <w:szCs w:val="28"/>
        </w:rPr>
      </w:pPr>
      <w:r w:rsidRPr="00CC7E40">
        <w:rPr>
          <w:rFonts w:eastAsia="Times New Roman"/>
          <w:color w:val="000000" w:themeColor="text1"/>
          <w:sz w:val="28"/>
          <w:szCs w:val="28"/>
        </w:rPr>
        <w:t>Изучение иностранных языков – только один пример применения карточек. С их помощью можно запоминать любую информацию, которую можно представить в таком виде. Такая система широко используется среди студентов медицинских университетов, так как им нужно запоминать огромное количество информации и иметь возможность без проблем воспроизвести ее через несколько лет.</w:t>
      </w:r>
    </w:p>
    <w:p w14:paraId="1AE30CFF" w14:textId="77777777" w:rsidR="00A90031" w:rsidRPr="00CC7E40" w:rsidRDefault="00A90031" w:rsidP="00576B56">
      <w:pPr>
        <w:shd w:val="clear" w:color="auto" w:fill="FFFFFF"/>
        <w:spacing w:before="100" w:beforeAutospacing="1" w:after="202"/>
        <w:ind w:firstLine="851"/>
        <w:rPr>
          <w:rFonts w:eastAsia="Times New Roman"/>
          <w:color w:val="000000" w:themeColor="text1"/>
          <w:sz w:val="28"/>
          <w:szCs w:val="28"/>
        </w:rPr>
      </w:pPr>
    </w:p>
    <w:p w14:paraId="177ECE08" w14:textId="39E36E9C" w:rsidR="0050733D" w:rsidRPr="00CC7E40" w:rsidRDefault="00B15AC0" w:rsidP="00BC0CB6">
      <w:pPr>
        <w:pStyle w:val="2"/>
        <w:pageBreakBefore/>
        <w:tabs>
          <w:tab w:val="left" w:pos="0"/>
        </w:tabs>
        <w:jc w:val="center"/>
        <w:rPr>
          <w:rFonts w:ascii="Times New Roman" w:hAnsi="Times New Roman" w:cs="Times New Roman"/>
          <w:i w:val="0"/>
          <w:color w:val="000000" w:themeColor="text1"/>
        </w:rPr>
      </w:pPr>
      <w:r w:rsidRPr="00CC7E40">
        <w:rPr>
          <w:rFonts w:ascii="Times New Roman" w:hAnsi="Times New Roman" w:cs="Times New Roman"/>
          <w:i w:val="0"/>
          <w:color w:val="000000" w:themeColor="text1"/>
        </w:rPr>
        <w:lastRenderedPageBreak/>
        <w:t xml:space="preserve">1. </w:t>
      </w:r>
      <w:r w:rsidR="00BC0CB6">
        <w:rPr>
          <w:rFonts w:ascii="Times New Roman" w:hAnsi="Times New Roman" w:cs="Times New Roman"/>
          <w:i w:val="0"/>
          <w:color w:val="000000" w:themeColor="text1"/>
        </w:rPr>
        <w:t>Постановка задачи</w:t>
      </w:r>
    </w:p>
    <w:p w14:paraId="0E1EB338" w14:textId="398632F8" w:rsidR="00AB2690" w:rsidRPr="00CC7E40" w:rsidRDefault="00AB2690" w:rsidP="0050020D">
      <w:pPr>
        <w:ind w:firstLine="851"/>
        <w:jc w:val="both"/>
        <w:rPr>
          <w:color w:val="000000" w:themeColor="text1"/>
          <w:sz w:val="28"/>
          <w:szCs w:val="28"/>
        </w:rPr>
      </w:pPr>
      <w:r w:rsidRPr="00CC7E40">
        <w:rPr>
          <w:color w:val="000000" w:themeColor="text1"/>
          <w:sz w:val="28"/>
          <w:szCs w:val="28"/>
        </w:rPr>
        <w:t xml:space="preserve">Система </w:t>
      </w:r>
      <w:proofErr w:type="spellStart"/>
      <w:r w:rsidRPr="00CC7E40">
        <w:rPr>
          <w:color w:val="000000" w:themeColor="text1"/>
          <w:sz w:val="28"/>
          <w:szCs w:val="28"/>
        </w:rPr>
        <w:t>Лейтнера</w:t>
      </w:r>
      <w:proofErr w:type="spellEnd"/>
      <w:r w:rsidRPr="00CC7E40">
        <w:rPr>
          <w:color w:val="000000" w:themeColor="text1"/>
          <w:sz w:val="28"/>
          <w:szCs w:val="28"/>
        </w:rPr>
        <w:t xml:space="preserve"> основана на принципе интервального повторения, который заключается в том, чтобы повторять материал именно тогда, когда он немного забылся, потому что именно в этот момент мы перестаем воспроизводить информацию из краткосрочной памяти,  а вместо этого усиливаем нейронные связи с новой информацией.</w:t>
      </w:r>
    </w:p>
    <w:p w14:paraId="7E12EF71" w14:textId="4619193B" w:rsidR="00AB2690" w:rsidRPr="00CC7E40" w:rsidRDefault="00AB2690" w:rsidP="0050020D">
      <w:pPr>
        <w:ind w:firstLine="851"/>
        <w:jc w:val="both"/>
        <w:rPr>
          <w:color w:val="000000" w:themeColor="text1"/>
          <w:sz w:val="28"/>
          <w:szCs w:val="28"/>
        </w:rPr>
      </w:pPr>
      <w:r w:rsidRPr="00CC7E40">
        <w:rPr>
          <w:color w:val="000000" w:themeColor="text1"/>
          <w:sz w:val="28"/>
          <w:szCs w:val="28"/>
        </w:rPr>
        <w:t>Все карточки условно разделяются на контейнеры. Только что добавленные помещаются в первый контейнер (всего их 5). Если при прохождении теста пользователь вспомнил информацию, то карточка перемещается в следующий контейнер, если же он ее не вспомнил, то карточка перемещается на контейнер ниже. Иллюстрация такого процесса показана на рисунке</w:t>
      </w:r>
      <w:r w:rsidR="00DF6D13" w:rsidRPr="00CC7E40">
        <w:rPr>
          <w:color w:val="000000" w:themeColor="text1"/>
          <w:sz w:val="28"/>
          <w:szCs w:val="28"/>
        </w:rPr>
        <w:t xml:space="preserve"> 1</w:t>
      </w:r>
      <w:r w:rsidRPr="00CC7E40">
        <w:rPr>
          <w:color w:val="000000" w:themeColor="text1"/>
          <w:sz w:val="28"/>
          <w:szCs w:val="28"/>
        </w:rPr>
        <w:t>.</w:t>
      </w:r>
    </w:p>
    <w:p w14:paraId="1C645C66" w14:textId="77777777" w:rsidR="00DF6D13" w:rsidRPr="00CC7E40" w:rsidRDefault="00AB2690" w:rsidP="00576B56">
      <w:pPr>
        <w:ind w:firstLine="851"/>
        <w:jc w:val="center"/>
        <w:rPr>
          <w:rStyle w:val="apple-converted-space"/>
          <w:color w:val="000000" w:themeColor="text1"/>
          <w:sz w:val="28"/>
          <w:szCs w:val="28"/>
          <w:shd w:val="clear" w:color="auto" w:fill="FFFFFF"/>
        </w:rPr>
      </w:pPr>
      <w:r w:rsidRPr="00CC7E40">
        <w:rPr>
          <w:noProof/>
          <w:color w:val="000000" w:themeColor="text1"/>
          <w:sz w:val="28"/>
          <w:szCs w:val="28"/>
        </w:rPr>
        <w:drawing>
          <wp:inline distT="0" distB="0" distL="0" distR="0" wp14:anchorId="01CB63F6" wp14:editId="380F813D">
            <wp:extent cx="2430780" cy="1497244"/>
            <wp:effectExtent l="0" t="0" r="762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jtner.jpg"/>
                    <pic:cNvPicPr/>
                  </pic:nvPicPr>
                  <pic:blipFill>
                    <a:blip r:embed="rId12">
                      <a:extLst>
                        <a:ext uri="{28A0092B-C50C-407E-A947-70E740481C1C}">
                          <a14:useLocalDpi xmlns:a14="http://schemas.microsoft.com/office/drawing/2010/main" val="0"/>
                        </a:ext>
                      </a:extLst>
                    </a:blip>
                    <a:stretch>
                      <a:fillRect/>
                    </a:stretch>
                  </pic:blipFill>
                  <pic:spPr>
                    <a:xfrm>
                      <a:off x="0" y="0"/>
                      <a:ext cx="2432080" cy="1498045"/>
                    </a:xfrm>
                    <a:prstGeom prst="rect">
                      <a:avLst/>
                    </a:prstGeom>
                  </pic:spPr>
                </pic:pic>
              </a:graphicData>
            </a:graphic>
          </wp:inline>
        </w:drawing>
      </w:r>
      <w:r w:rsidR="00DF6D13" w:rsidRPr="00CC7E40">
        <w:rPr>
          <w:rStyle w:val="apple-converted-space"/>
          <w:color w:val="000000" w:themeColor="text1"/>
          <w:sz w:val="28"/>
          <w:szCs w:val="28"/>
          <w:shd w:val="clear" w:color="auto" w:fill="FFFFFF"/>
        </w:rPr>
        <w:t xml:space="preserve"> </w:t>
      </w:r>
    </w:p>
    <w:p w14:paraId="6A14E934" w14:textId="2D202ADD" w:rsidR="00DF6D13" w:rsidRPr="00CC7E40" w:rsidRDefault="00DF6D13" w:rsidP="00576B56">
      <w:pPr>
        <w:ind w:firstLine="851"/>
        <w:jc w:val="center"/>
        <w:rPr>
          <w:rStyle w:val="apple-converted-space"/>
          <w:color w:val="000000" w:themeColor="text1"/>
          <w:sz w:val="28"/>
          <w:szCs w:val="28"/>
          <w:shd w:val="clear" w:color="auto" w:fill="FFFFFF"/>
        </w:rPr>
      </w:pPr>
      <w:r w:rsidRPr="00CC7E40">
        <w:rPr>
          <w:rStyle w:val="apple-converted-space"/>
          <w:color w:val="000000" w:themeColor="text1"/>
          <w:sz w:val="28"/>
          <w:szCs w:val="28"/>
          <w:shd w:val="clear" w:color="auto" w:fill="FFFFFF"/>
        </w:rPr>
        <w:t>Рисунок 1.</w:t>
      </w:r>
    </w:p>
    <w:p w14:paraId="2B7F6EDE" w14:textId="1CB25DF6" w:rsidR="00AB2690" w:rsidRPr="00CC7E40" w:rsidRDefault="00AB2690" w:rsidP="00576B56">
      <w:pPr>
        <w:ind w:firstLine="851"/>
        <w:jc w:val="center"/>
        <w:rPr>
          <w:color w:val="000000" w:themeColor="text1"/>
          <w:sz w:val="28"/>
          <w:szCs w:val="28"/>
        </w:rPr>
      </w:pPr>
    </w:p>
    <w:p w14:paraId="6C5E1581" w14:textId="55F099A8" w:rsidR="00AB2690" w:rsidRPr="00CC7E40" w:rsidRDefault="00AB2690" w:rsidP="0050020D">
      <w:pPr>
        <w:ind w:firstLine="851"/>
        <w:jc w:val="both"/>
        <w:rPr>
          <w:color w:val="000000" w:themeColor="text1"/>
          <w:sz w:val="28"/>
          <w:szCs w:val="28"/>
        </w:rPr>
      </w:pPr>
      <w:r w:rsidRPr="00CC7E40">
        <w:rPr>
          <w:color w:val="000000" w:themeColor="text1"/>
          <w:sz w:val="28"/>
          <w:szCs w:val="28"/>
        </w:rPr>
        <w:t xml:space="preserve"> Таким образом, пользователь имеет набор карточек, распределенный по контейнерам.  Карточки из первого контейнера следует повторять каждый день, из второго – раз в 2-3 дня, из третьего – раз в неделю, из четвертого – раз в две недели, из пятого – раз в месяц. Суть такого процесса – переместить все карточки в пятый контейнер. </w:t>
      </w:r>
    </w:p>
    <w:p w14:paraId="2A3577A8" w14:textId="5B8FFBE0" w:rsidR="006F55C4" w:rsidRPr="00CC7E40" w:rsidRDefault="006F55C4" w:rsidP="0050020D">
      <w:pPr>
        <w:ind w:firstLine="851"/>
        <w:jc w:val="both"/>
        <w:rPr>
          <w:color w:val="000000" w:themeColor="text1"/>
          <w:sz w:val="28"/>
          <w:szCs w:val="28"/>
        </w:rPr>
      </w:pPr>
      <w:r w:rsidRPr="00CC7E40">
        <w:rPr>
          <w:color w:val="000000" w:themeColor="text1"/>
          <w:sz w:val="28"/>
          <w:szCs w:val="28"/>
        </w:rPr>
        <w:t xml:space="preserve">Если использовать электронный вариант, то о перемещении карточек из контейнера в контейнер даже не приходиться задумываться, потому что программа делает это самостоятельно. </w:t>
      </w:r>
    </w:p>
    <w:p w14:paraId="29C02475" w14:textId="02E31F65" w:rsidR="006F55C4" w:rsidRPr="00CC7E40" w:rsidRDefault="006F55C4" w:rsidP="0050020D">
      <w:pPr>
        <w:ind w:firstLine="851"/>
        <w:jc w:val="both"/>
        <w:rPr>
          <w:color w:val="000000" w:themeColor="text1"/>
          <w:sz w:val="28"/>
          <w:szCs w:val="28"/>
        </w:rPr>
      </w:pPr>
      <w:r w:rsidRPr="00CC7E40">
        <w:rPr>
          <w:color w:val="000000" w:themeColor="text1"/>
          <w:sz w:val="28"/>
          <w:szCs w:val="28"/>
        </w:rPr>
        <w:t xml:space="preserve">Реализация такого способа использования флэш-карточек и стала </w:t>
      </w:r>
      <w:r w:rsidR="00122654" w:rsidRPr="00CC7E40">
        <w:rPr>
          <w:color w:val="000000" w:themeColor="text1"/>
          <w:sz w:val="28"/>
          <w:szCs w:val="28"/>
        </w:rPr>
        <w:t>главной задачей</w:t>
      </w:r>
      <w:r w:rsidRPr="00CC7E40">
        <w:rPr>
          <w:color w:val="000000" w:themeColor="text1"/>
          <w:sz w:val="28"/>
          <w:szCs w:val="28"/>
        </w:rPr>
        <w:t xml:space="preserve"> моей курсовой работы.  </w:t>
      </w:r>
    </w:p>
    <w:p w14:paraId="3DBEAA2D" w14:textId="77777777" w:rsidR="006F55C4" w:rsidRPr="00CC7E40" w:rsidRDefault="006F55C4" w:rsidP="00576B56">
      <w:pPr>
        <w:ind w:firstLine="851"/>
        <w:rPr>
          <w:color w:val="000000" w:themeColor="text1"/>
          <w:sz w:val="28"/>
          <w:szCs w:val="28"/>
        </w:rPr>
      </w:pPr>
    </w:p>
    <w:p w14:paraId="1D95025A" w14:textId="77777777" w:rsidR="00633C36" w:rsidRPr="00CC7E40" w:rsidRDefault="00633C36" w:rsidP="00576B56">
      <w:pPr>
        <w:ind w:firstLine="851"/>
        <w:rPr>
          <w:color w:val="000000" w:themeColor="text1"/>
          <w:sz w:val="28"/>
          <w:szCs w:val="28"/>
        </w:rPr>
      </w:pPr>
    </w:p>
    <w:p w14:paraId="66324C7E"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32AD7E34"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44CF511B"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606745D5"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74EEF217"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0DCA43E9"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239BF62C"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313FB620"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743AAFAE"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0A72A00C"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6A72AD2C"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75F7214B" w14:textId="6E2F7ED5" w:rsidR="0050733D" w:rsidRPr="00CC7E40" w:rsidRDefault="00B15AC0" w:rsidP="00BC0CB6">
      <w:pPr>
        <w:pStyle w:val="2"/>
        <w:pageBreakBefore/>
        <w:tabs>
          <w:tab w:val="left" w:pos="0"/>
        </w:tabs>
        <w:jc w:val="center"/>
        <w:rPr>
          <w:rFonts w:ascii="Times New Roman" w:hAnsi="Times New Roman" w:cs="Times New Roman"/>
          <w:i w:val="0"/>
          <w:color w:val="000000" w:themeColor="text1"/>
        </w:rPr>
      </w:pPr>
      <w:r w:rsidRPr="00CC7E40">
        <w:rPr>
          <w:rFonts w:ascii="Times New Roman" w:hAnsi="Times New Roman" w:cs="Times New Roman"/>
          <w:i w:val="0"/>
          <w:color w:val="000000" w:themeColor="text1"/>
        </w:rPr>
        <w:lastRenderedPageBreak/>
        <w:t xml:space="preserve">2. </w:t>
      </w:r>
      <w:r w:rsidR="0050733D" w:rsidRPr="00CC7E40">
        <w:rPr>
          <w:rFonts w:ascii="Times New Roman" w:hAnsi="Times New Roman" w:cs="Times New Roman"/>
          <w:i w:val="0"/>
          <w:color w:val="000000" w:themeColor="text1"/>
        </w:rPr>
        <w:t>Анализ аналогичных приложений</w:t>
      </w:r>
    </w:p>
    <w:p w14:paraId="58646AB7" w14:textId="4BE9C812" w:rsidR="00D76FE0" w:rsidRPr="00CC7E40" w:rsidRDefault="0050733D" w:rsidP="0050020D">
      <w:pPr>
        <w:ind w:firstLine="851"/>
        <w:jc w:val="both"/>
        <w:rPr>
          <w:color w:val="000000" w:themeColor="text1"/>
          <w:sz w:val="28"/>
          <w:szCs w:val="28"/>
        </w:rPr>
      </w:pPr>
      <w:r w:rsidRPr="00CC7E40">
        <w:rPr>
          <w:color w:val="000000" w:themeColor="text1"/>
          <w:sz w:val="28"/>
          <w:szCs w:val="28"/>
        </w:rPr>
        <w:t xml:space="preserve">Для разработки качественного продукта </w:t>
      </w:r>
      <w:r w:rsidR="00D76FE0" w:rsidRPr="00CC7E40">
        <w:rPr>
          <w:color w:val="000000" w:themeColor="text1"/>
          <w:sz w:val="28"/>
          <w:szCs w:val="28"/>
        </w:rPr>
        <w:t>важным этапом является анализ подобных приложений и выявление их недостатков. Далее будут проанализированы наиболее популярные на данный момент приложения, которые реализуют метод интервальных повторений.</w:t>
      </w:r>
    </w:p>
    <w:p w14:paraId="62AD39FF" w14:textId="77777777" w:rsidR="00DF6D13" w:rsidRPr="00CC7E40" w:rsidRDefault="00DF6D13" w:rsidP="00576B56">
      <w:pPr>
        <w:ind w:firstLine="851"/>
        <w:rPr>
          <w:color w:val="000000" w:themeColor="text1"/>
          <w:sz w:val="28"/>
          <w:szCs w:val="28"/>
          <w:lang w:val="en-US"/>
        </w:rPr>
      </w:pPr>
    </w:p>
    <w:p w14:paraId="4F4E2C97" w14:textId="2A96D536" w:rsidR="00D76FE0" w:rsidRPr="00CC7E40" w:rsidRDefault="00D76FE0" w:rsidP="00576B56">
      <w:pPr>
        <w:ind w:firstLine="851"/>
        <w:rPr>
          <w:b/>
          <w:color w:val="000000" w:themeColor="text1"/>
          <w:sz w:val="28"/>
          <w:szCs w:val="28"/>
        </w:rPr>
      </w:pPr>
      <w:proofErr w:type="spellStart"/>
      <w:r w:rsidRPr="00CC7E40">
        <w:rPr>
          <w:b/>
          <w:color w:val="000000" w:themeColor="text1"/>
          <w:sz w:val="28"/>
          <w:szCs w:val="28"/>
          <w:lang w:val="en-US"/>
        </w:rPr>
        <w:t>Anki</w:t>
      </w:r>
      <w:proofErr w:type="spellEnd"/>
    </w:p>
    <w:p w14:paraId="7979497C" w14:textId="77777777" w:rsidR="008523ED" w:rsidRPr="00CC7E40" w:rsidRDefault="008523ED" w:rsidP="00576B56">
      <w:pPr>
        <w:ind w:firstLine="851"/>
        <w:rPr>
          <w:color w:val="000000" w:themeColor="text1"/>
          <w:sz w:val="28"/>
          <w:szCs w:val="28"/>
        </w:rPr>
      </w:pPr>
    </w:p>
    <w:p w14:paraId="6F34A32C" w14:textId="77777777" w:rsidR="00D76FE0" w:rsidRPr="00CC7E40" w:rsidRDefault="00D76FE0" w:rsidP="0050020D">
      <w:pPr>
        <w:ind w:firstLine="851"/>
        <w:jc w:val="both"/>
        <w:rPr>
          <w:rFonts w:eastAsia="Times New Roman"/>
          <w:i/>
          <w:color w:val="000000" w:themeColor="text1"/>
          <w:sz w:val="28"/>
          <w:szCs w:val="28"/>
        </w:rPr>
      </w:pPr>
      <w:r w:rsidRPr="00CC7E40">
        <w:rPr>
          <w:rFonts w:eastAsia="Times New Roman"/>
          <w:i/>
          <w:color w:val="000000" w:themeColor="text1"/>
          <w:sz w:val="28"/>
          <w:szCs w:val="28"/>
        </w:rPr>
        <w:t>Функции</w:t>
      </w:r>
    </w:p>
    <w:p w14:paraId="5164BDBA" w14:textId="7D69C654" w:rsidR="00D76FE0" w:rsidRPr="00CC7E40" w:rsidRDefault="00D76FE0" w:rsidP="0050020D">
      <w:pPr>
        <w:ind w:firstLine="851"/>
        <w:jc w:val="both"/>
        <w:rPr>
          <w:rFonts w:eastAsia="Times New Roman"/>
          <w:color w:val="000000" w:themeColor="text1"/>
          <w:sz w:val="28"/>
          <w:szCs w:val="28"/>
        </w:rPr>
      </w:pPr>
      <w:r w:rsidRPr="00CC7E40">
        <w:rPr>
          <w:rFonts w:eastAsia="Times New Roman"/>
          <w:color w:val="000000" w:themeColor="text1"/>
          <w:sz w:val="28"/>
          <w:szCs w:val="28"/>
        </w:rPr>
        <w:t xml:space="preserve">Основу базы данных </w:t>
      </w:r>
      <w:proofErr w:type="spellStart"/>
      <w:r w:rsidRPr="00CC7E40">
        <w:rPr>
          <w:rFonts w:eastAsia="Times New Roman"/>
          <w:color w:val="000000" w:themeColor="text1"/>
          <w:sz w:val="28"/>
          <w:szCs w:val="28"/>
        </w:rPr>
        <w:t>Anki</w:t>
      </w:r>
      <w:proofErr w:type="spellEnd"/>
      <w:r w:rsidRPr="00CC7E40">
        <w:rPr>
          <w:rFonts w:eastAsia="Times New Roman"/>
          <w:color w:val="000000" w:themeColor="text1"/>
          <w:sz w:val="28"/>
          <w:szCs w:val="28"/>
        </w:rPr>
        <w:t xml:space="preserve"> , хранящейся в формате </w:t>
      </w:r>
      <w:proofErr w:type="spellStart"/>
      <w:r w:rsidRPr="00CC7E40">
        <w:rPr>
          <w:rFonts w:eastAsia="Times New Roman"/>
          <w:color w:val="000000" w:themeColor="text1"/>
          <w:sz w:val="28"/>
          <w:szCs w:val="28"/>
        </w:rPr>
        <w:t>SQLite</w:t>
      </w:r>
      <w:proofErr w:type="spellEnd"/>
      <w:r w:rsidRPr="00CC7E40">
        <w:rPr>
          <w:rFonts w:eastAsia="Times New Roman"/>
          <w:color w:val="000000" w:themeColor="text1"/>
          <w:sz w:val="28"/>
          <w:szCs w:val="28"/>
        </w:rPr>
        <w:t xml:space="preserve">, составляет список записей. Каждая запись является набором полей со словами, определениями, произношениями и т. п., из которых по указанным в базе шаблонам автоматически создаются карточки. Поля могут состоять из HTML со стилями, изображениями, звуками, видео и </w:t>
      </w:r>
      <w:proofErr w:type="spellStart"/>
      <w:r w:rsidRPr="00CC7E40">
        <w:rPr>
          <w:rFonts w:eastAsia="Times New Roman"/>
          <w:color w:val="000000" w:themeColor="text1"/>
          <w:sz w:val="28"/>
          <w:szCs w:val="28"/>
        </w:rPr>
        <w:t>LaTeX</w:t>
      </w:r>
      <w:proofErr w:type="spellEnd"/>
      <w:r w:rsidRPr="00CC7E40">
        <w:rPr>
          <w:rFonts w:eastAsia="Times New Roman"/>
          <w:color w:val="000000" w:themeColor="text1"/>
          <w:sz w:val="28"/>
          <w:szCs w:val="28"/>
        </w:rPr>
        <w:t>.</w:t>
      </w:r>
    </w:p>
    <w:p w14:paraId="20CF743F" w14:textId="1AF84B38" w:rsidR="00D76FE0" w:rsidRPr="00CC7E40" w:rsidRDefault="00D76FE0" w:rsidP="0050020D">
      <w:pPr>
        <w:ind w:firstLine="851"/>
        <w:jc w:val="both"/>
        <w:rPr>
          <w:rFonts w:eastAsia="Times New Roman"/>
          <w:color w:val="000000" w:themeColor="text1"/>
          <w:sz w:val="28"/>
          <w:szCs w:val="28"/>
        </w:rPr>
      </w:pPr>
      <w:proofErr w:type="spellStart"/>
      <w:r w:rsidRPr="00CC7E40">
        <w:rPr>
          <w:rFonts w:eastAsia="Times New Roman"/>
          <w:color w:val="000000" w:themeColor="text1"/>
          <w:sz w:val="28"/>
          <w:szCs w:val="28"/>
        </w:rPr>
        <w:t>Anki</w:t>
      </w:r>
      <w:proofErr w:type="spellEnd"/>
      <w:r w:rsidRPr="00CC7E40">
        <w:rPr>
          <w:rFonts w:eastAsia="Times New Roman"/>
          <w:color w:val="000000" w:themeColor="text1"/>
          <w:sz w:val="28"/>
          <w:szCs w:val="28"/>
        </w:rPr>
        <w:t xml:space="preserve"> может делать так, чтобы разные карточки, сгенерированные из одной записи (например, «картинка → слово» и «слово → картинка»), не появлялись подряд (в версии 1.x время настраиваемо; с версии 2.0.21 они по умолчанию откладываются до завтра, отложенные можно вернуть заранее). Доступна для пользователя настройка и многих других переменных.</w:t>
      </w:r>
    </w:p>
    <w:p w14:paraId="51AB4909" w14:textId="623D4D20" w:rsidR="00D76FE0" w:rsidRPr="00CC7E40" w:rsidRDefault="00D76FE0" w:rsidP="0050020D">
      <w:pPr>
        <w:ind w:firstLine="851"/>
        <w:jc w:val="both"/>
        <w:rPr>
          <w:rFonts w:eastAsia="Times New Roman"/>
          <w:color w:val="000000" w:themeColor="text1"/>
          <w:sz w:val="28"/>
          <w:szCs w:val="28"/>
        </w:rPr>
      </w:pPr>
      <w:r w:rsidRPr="00CC7E40">
        <w:rPr>
          <w:rFonts w:eastAsia="Times New Roman"/>
          <w:color w:val="000000" w:themeColor="text1"/>
          <w:sz w:val="28"/>
          <w:szCs w:val="28"/>
        </w:rPr>
        <w:t>Если при оценке ответа допущена ошибка, оценку можно отменить.</w:t>
      </w:r>
    </w:p>
    <w:p w14:paraId="331DC84B" w14:textId="49165211" w:rsidR="00D76FE0" w:rsidRPr="00CC7E40" w:rsidRDefault="00D76FE0" w:rsidP="0050020D">
      <w:pPr>
        <w:ind w:firstLine="851"/>
        <w:jc w:val="both"/>
        <w:rPr>
          <w:rFonts w:eastAsia="Times New Roman"/>
          <w:color w:val="000000" w:themeColor="text1"/>
          <w:sz w:val="28"/>
          <w:szCs w:val="28"/>
        </w:rPr>
      </w:pPr>
      <w:r w:rsidRPr="00CC7E40">
        <w:rPr>
          <w:rFonts w:eastAsia="Times New Roman"/>
          <w:color w:val="000000" w:themeColor="text1"/>
          <w:sz w:val="28"/>
          <w:szCs w:val="28"/>
        </w:rPr>
        <w:t>Доступно некоторое количество статистики в виде цифр и графиков.</w:t>
      </w:r>
    </w:p>
    <w:p w14:paraId="1899BFE9" w14:textId="77777777" w:rsidR="00D76FE0" w:rsidRPr="00CC7E40" w:rsidRDefault="00D76FE0" w:rsidP="0050020D">
      <w:pPr>
        <w:ind w:firstLine="851"/>
        <w:jc w:val="both"/>
        <w:rPr>
          <w:rFonts w:eastAsia="Times New Roman"/>
          <w:color w:val="000000" w:themeColor="text1"/>
          <w:sz w:val="28"/>
          <w:szCs w:val="28"/>
        </w:rPr>
      </w:pPr>
      <w:r w:rsidRPr="00CC7E40">
        <w:rPr>
          <w:rFonts w:eastAsia="Times New Roman"/>
          <w:color w:val="000000" w:themeColor="text1"/>
          <w:sz w:val="28"/>
          <w:szCs w:val="28"/>
        </w:rPr>
        <w:t xml:space="preserve">Были специальные функции для изучения японского языка — например, при вводе в поле «вопрос» </w:t>
      </w:r>
      <w:proofErr w:type="spellStart"/>
      <w:r w:rsidRPr="00CC7E40">
        <w:rPr>
          <w:rFonts w:eastAsia="Times New Roman"/>
          <w:color w:val="000000" w:themeColor="text1"/>
          <w:sz w:val="28"/>
          <w:szCs w:val="28"/>
        </w:rPr>
        <w:t>кандзи</w:t>
      </w:r>
      <w:proofErr w:type="spellEnd"/>
      <w:r w:rsidRPr="00CC7E40">
        <w:rPr>
          <w:rFonts w:eastAsia="Times New Roman"/>
          <w:color w:val="000000" w:themeColor="text1"/>
          <w:sz w:val="28"/>
          <w:szCs w:val="28"/>
        </w:rPr>
        <w:t xml:space="preserve"> в поле «ответ» может автоматически вводиться </w:t>
      </w:r>
      <w:proofErr w:type="gramStart"/>
      <w:r w:rsidRPr="00CC7E40">
        <w:rPr>
          <w:rFonts w:eastAsia="Times New Roman"/>
          <w:color w:val="000000" w:themeColor="text1"/>
          <w:sz w:val="28"/>
          <w:szCs w:val="28"/>
        </w:rPr>
        <w:t>соответствующая</w:t>
      </w:r>
      <w:proofErr w:type="gramEnd"/>
      <w:r w:rsidRPr="00CC7E40">
        <w:rPr>
          <w:rFonts w:eastAsia="Times New Roman"/>
          <w:color w:val="000000" w:themeColor="text1"/>
          <w:sz w:val="28"/>
          <w:szCs w:val="28"/>
        </w:rPr>
        <w:t xml:space="preserve"> </w:t>
      </w:r>
      <w:proofErr w:type="spellStart"/>
      <w:r w:rsidRPr="00CC7E40">
        <w:rPr>
          <w:rFonts w:eastAsia="Times New Roman"/>
          <w:color w:val="000000" w:themeColor="text1"/>
          <w:sz w:val="28"/>
          <w:szCs w:val="28"/>
        </w:rPr>
        <w:t>фуригана</w:t>
      </w:r>
      <w:proofErr w:type="spellEnd"/>
      <w:r w:rsidRPr="00CC7E40">
        <w:rPr>
          <w:rFonts w:eastAsia="Times New Roman"/>
          <w:color w:val="000000" w:themeColor="text1"/>
          <w:sz w:val="28"/>
          <w:szCs w:val="28"/>
        </w:rPr>
        <w:t>. С версии 0.9.9.8.2 функции для японского и китайского языков вынесены в плагины.</w:t>
      </w:r>
    </w:p>
    <w:p w14:paraId="5D641F3D" w14:textId="77777777" w:rsidR="00D76FE0" w:rsidRPr="00CC7E40" w:rsidRDefault="00D76FE0" w:rsidP="0050020D">
      <w:pPr>
        <w:ind w:firstLine="851"/>
        <w:jc w:val="both"/>
        <w:rPr>
          <w:rFonts w:eastAsia="Times New Roman"/>
          <w:color w:val="000000" w:themeColor="text1"/>
          <w:sz w:val="28"/>
          <w:szCs w:val="28"/>
        </w:rPr>
      </w:pPr>
      <w:proofErr w:type="spellStart"/>
      <w:r w:rsidRPr="00CC7E40">
        <w:rPr>
          <w:rFonts w:eastAsia="Times New Roman"/>
          <w:color w:val="000000" w:themeColor="text1"/>
          <w:sz w:val="28"/>
          <w:szCs w:val="28"/>
        </w:rPr>
        <w:t>Anki</w:t>
      </w:r>
      <w:proofErr w:type="spellEnd"/>
      <w:r w:rsidRPr="00CC7E40">
        <w:rPr>
          <w:rFonts w:eastAsia="Times New Roman"/>
          <w:color w:val="000000" w:themeColor="text1"/>
          <w:sz w:val="28"/>
          <w:szCs w:val="28"/>
        </w:rPr>
        <w:t xml:space="preserve"> поддерживает синхронизацию с сервером, регистрация на котором бесплатна. Размещая «колоду» карточек на сервере, её можно синхронизировать с несколькими устройствами или заучивать, используя сайт (</w:t>
      </w:r>
      <w:proofErr w:type="spellStart"/>
      <w:r w:rsidRPr="00CC7E40">
        <w:rPr>
          <w:rFonts w:eastAsia="Times New Roman"/>
          <w:color w:val="000000" w:themeColor="text1"/>
          <w:sz w:val="28"/>
          <w:szCs w:val="28"/>
        </w:rPr>
        <w:t>AnkiWeb</w:t>
      </w:r>
      <w:proofErr w:type="spellEnd"/>
      <w:r w:rsidRPr="00CC7E40">
        <w:rPr>
          <w:rFonts w:eastAsia="Times New Roman"/>
          <w:color w:val="000000" w:themeColor="text1"/>
          <w:sz w:val="28"/>
          <w:szCs w:val="28"/>
        </w:rPr>
        <w:t>).</w:t>
      </w:r>
    </w:p>
    <w:p w14:paraId="650F5FF1" w14:textId="785729F1" w:rsidR="00D76FE0" w:rsidRPr="00CC7E40" w:rsidRDefault="00D76FE0" w:rsidP="0050020D">
      <w:pPr>
        <w:ind w:firstLine="851"/>
        <w:jc w:val="both"/>
        <w:rPr>
          <w:rFonts w:eastAsia="Times New Roman"/>
          <w:i/>
          <w:color w:val="000000" w:themeColor="text1"/>
          <w:sz w:val="28"/>
          <w:szCs w:val="28"/>
        </w:rPr>
      </w:pPr>
      <w:r w:rsidRPr="00CC7E40">
        <w:rPr>
          <w:rFonts w:eastAsia="Times New Roman"/>
          <w:i/>
          <w:color w:val="000000" w:themeColor="text1"/>
          <w:sz w:val="28"/>
          <w:szCs w:val="28"/>
        </w:rPr>
        <w:t>Алгоритм</w:t>
      </w:r>
    </w:p>
    <w:p w14:paraId="19E09943" w14:textId="262DA1B5" w:rsidR="00D76FE0" w:rsidRPr="00CC7E40" w:rsidRDefault="00D76FE0" w:rsidP="0050020D">
      <w:pPr>
        <w:ind w:firstLine="851"/>
        <w:jc w:val="both"/>
        <w:rPr>
          <w:rFonts w:eastAsia="Times New Roman"/>
          <w:color w:val="000000" w:themeColor="text1"/>
          <w:sz w:val="28"/>
          <w:szCs w:val="28"/>
          <w:lang w:val="en-US"/>
        </w:rPr>
      </w:pPr>
      <w:r w:rsidRPr="00CC7E40">
        <w:rPr>
          <w:rFonts w:eastAsia="Times New Roman"/>
          <w:color w:val="000000" w:themeColor="text1"/>
          <w:sz w:val="28"/>
          <w:szCs w:val="28"/>
        </w:rPr>
        <w:t xml:space="preserve">Первые версии </w:t>
      </w:r>
      <w:proofErr w:type="spellStart"/>
      <w:r w:rsidRPr="00CC7E40">
        <w:rPr>
          <w:rFonts w:eastAsia="Times New Roman"/>
          <w:color w:val="000000" w:themeColor="text1"/>
          <w:sz w:val="28"/>
          <w:szCs w:val="28"/>
        </w:rPr>
        <w:t>Anki</w:t>
      </w:r>
      <w:proofErr w:type="spellEnd"/>
      <w:r w:rsidRPr="00CC7E40">
        <w:rPr>
          <w:rFonts w:eastAsia="Times New Roman"/>
          <w:color w:val="000000" w:themeColor="text1"/>
          <w:sz w:val="28"/>
          <w:szCs w:val="28"/>
        </w:rPr>
        <w:t xml:space="preserve"> использовали алгоритм </w:t>
      </w:r>
      <w:proofErr w:type="spellStart"/>
      <w:r w:rsidRPr="00CC7E40">
        <w:rPr>
          <w:rFonts w:eastAsia="Times New Roman"/>
          <w:color w:val="000000" w:themeColor="text1"/>
          <w:sz w:val="28"/>
          <w:szCs w:val="28"/>
        </w:rPr>
        <w:t>SuperMemo</w:t>
      </w:r>
      <w:proofErr w:type="spellEnd"/>
      <w:r w:rsidRPr="00CC7E40">
        <w:rPr>
          <w:rFonts w:eastAsia="Times New Roman"/>
          <w:color w:val="000000" w:themeColor="text1"/>
          <w:sz w:val="28"/>
          <w:szCs w:val="28"/>
        </w:rPr>
        <w:t xml:space="preserve"> SM5. Однако, по словам авторов, обнаружилось, что алгоритмы SM3 и новее, в которых, в отличие от SM2, ответ на одну карточку влияет на время появления других, похожих на неё, на самом деле имеют значительные недостатки по сравнению с SM2, в котором при ответе устанавливается промежуток только для данной карточки. Это особенно заметно при нерегулярном обращении к программе. Теперь </w:t>
      </w:r>
      <w:proofErr w:type="spellStart"/>
      <w:r w:rsidRPr="00CC7E40">
        <w:rPr>
          <w:rFonts w:eastAsia="Times New Roman"/>
          <w:color w:val="000000" w:themeColor="text1"/>
          <w:sz w:val="28"/>
          <w:szCs w:val="28"/>
        </w:rPr>
        <w:t>Anki</w:t>
      </w:r>
      <w:proofErr w:type="spellEnd"/>
      <w:r w:rsidRPr="00CC7E40">
        <w:rPr>
          <w:rFonts w:eastAsia="Times New Roman"/>
          <w:color w:val="000000" w:themeColor="text1"/>
          <w:sz w:val="28"/>
          <w:szCs w:val="28"/>
        </w:rPr>
        <w:t xml:space="preserve"> использует алгоритм, основанный на SM2.</w:t>
      </w:r>
    </w:p>
    <w:p w14:paraId="3E1D9ED0" w14:textId="04834557" w:rsidR="00BF7CCB" w:rsidRPr="00CC7E40" w:rsidRDefault="00BF7CCB" w:rsidP="00576B56">
      <w:pPr>
        <w:ind w:firstLine="851"/>
        <w:jc w:val="center"/>
        <w:rPr>
          <w:rFonts w:eastAsia="Times New Roman"/>
          <w:color w:val="000000" w:themeColor="text1"/>
          <w:sz w:val="28"/>
          <w:szCs w:val="28"/>
        </w:rPr>
      </w:pPr>
      <w:r w:rsidRPr="00CC7E40">
        <w:rPr>
          <w:rFonts w:eastAsia="Times New Roman"/>
          <w:noProof/>
          <w:color w:val="000000" w:themeColor="text1"/>
          <w:sz w:val="28"/>
          <w:szCs w:val="28"/>
        </w:rPr>
        <w:lastRenderedPageBreak/>
        <w:drawing>
          <wp:inline distT="0" distB="0" distL="0" distR="0" wp14:anchorId="3B07CB3C" wp14:editId="350C9237">
            <wp:extent cx="3688080" cy="27736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ki_2.0.22_KDE4.en.story-ru-en.smallwindow.png"/>
                    <pic:cNvPicPr/>
                  </pic:nvPicPr>
                  <pic:blipFill>
                    <a:blip r:embed="rId13">
                      <a:extLst>
                        <a:ext uri="{28A0092B-C50C-407E-A947-70E740481C1C}">
                          <a14:useLocalDpi xmlns:a14="http://schemas.microsoft.com/office/drawing/2010/main" val="0"/>
                        </a:ext>
                      </a:extLst>
                    </a:blip>
                    <a:stretch>
                      <a:fillRect/>
                    </a:stretch>
                  </pic:blipFill>
                  <pic:spPr>
                    <a:xfrm>
                      <a:off x="0" y="0"/>
                      <a:ext cx="3688080" cy="2773680"/>
                    </a:xfrm>
                    <a:prstGeom prst="rect">
                      <a:avLst/>
                    </a:prstGeom>
                  </pic:spPr>
                </pic:pic>
              </a:graphicData>
            </a:graphic>
          </wp:inline>
        </w:drawing>
      </w:r>
    </w:p>
    <w:p w14:paraId="59DCBD9A" w14:textId="137DC35F" w:rsidR="004B306F" w:rsidRPr="00CC7E40" w:rsidRDefault="004B306F" w:rsidP="00576B56">
      <w:pPr>
        <w:ind w:firstLine="851"/>
        <w:jc w:val="center"/>
        <w:rPr>
          <w:rStyle w:val="apple-converted-space"/>
          <w:color w:val="000000" w:themeColor="text1"/>
          <w:sz w:val="28"/>
          <w:szCs w:val="28"/>
          <w:shd w:val="clear" w:color="auto" w:fill="FFFFFF"/>
          <w:lang w:val="en-US"/>
        </w:rPr>
      </w:pPr>
      <w:r w:rsidRPr="00CC7E40">
        <w:rPr>
          <w:rStyle w:val="apple-converted-space"/>
          <w:color w:val="000000" w:themeColor="text1"/>
          <w:sz w:val="28"/>
          <w:szCs w:val="28"/>
          <w:shd w:val="clear" w:color="auto" w:fill="FFFFFF"/>
        </w:rPr>
        <w:t xml:space="preserve">Рисунок 2. </w:t>
      </w:r>
      <w:proofErr w:type="spellStart"/>
      <w:r w:rsidRPr="00CC7E40">
        <w:rPr>
          <w:rStyle w:val="apple-converted-space"/>
          <w:color w:val="000000" w:themeColor="text1"/>
          <w:sz w:val="28"/>
          <w:szCs w:val="28"/>
          <w:shd w:val="clear" w:color="auto" w:fill="FFFFFF"/>
          <w:lang w:val="en-US"/>
        </w:rPr>
        <w:t>Anki</w:t>
      </w:r>
      <w:proofErr w:type="spellEnd"/>
    </w:p>
    <w:p w14:paraId="05118DED" w14:textId="77777777" w:rsidR="00D76FE0" w:rsidRPr="00CC7E40" w:rsidRDefault="00D76FE0" w:rsidP="00576B56">
      <w:pPr>
        <w:ind w:firstLine="851"/>
        <w:rPr>
          <w:color w:val="000000" w:themeColor="text1"/>
          <w:sz w:val="28"/>
          <w:szCs w:val="28"/>
        </w:rPr>
      </w:pPr>
    </w:p>
    <w:p w14:paraId="565FA6F4" w14:textId="6F472545" w:rsidR="00B15AC0" w:rsidRPr="00CC7E40" w:rsidRDefault="00B15AC0" w:rsidP="00576B56">
      <w:pPr>
        <w:ind w:firstLine="851"/>
        <w:rPr>
          <w:b/>
          <w:color w:val="000000" w:themeColor="text1"/>
          <w:sz w:val="28"/>
          <w:szCs w:val="28"/>
          <w:shd w:val="clear" w:color="auto" w:fill="FFFFFF"/>
        </w:rPr>
      </w:pPr>
      <w:r w:rsidRPr="00CC7E40">
        <w:rPr>
          <w:b/>
          <w:color w:val="000000" w:themeColor="text1"/>
          <w:sz w:val="28"/>
          <w:szCs w:val="28"/>
          <w:shd w:val="clear" w:color="auto" w:fill="FFFFFF"/>
          <w:lang w:val="en-US"/>
        </w:rPr>
        <w:t>Q</w:t>
      </w:r>
      <w:proofErr w:type="spellStart"/>
      <w:r w:rsidRPr="00CC7E40">
        <w:rPr>
          <w:b/>
          <w:color w:val="000000" w:themeColor="text1"/>
          <w:sz w:val="28"/>
          <w:szCs w:val="28"/>
          <w:shd w:val="clear" w:color="auto" w:fill="FFFFFF"/>
        </w:rPr>
        <w:t>uizlet</w:t>
      </w:r>
      <w:proofErr w:type="spellEnd"/>
    </w:p>
    <w:p w14:paraId="176DC101" w14:textId="77777777" w:rsidR="00CC7E40" w:rsidRPr="00CC7E40" w:rsidRDefault="00CC7E40" w:rsidP="00576B56">
      <w:pPr>
        <w:ind w:firstLine="851"/>
        <w:rPr>
          <w:color w:val="000000" w:themeColor="text1"/>
          <w:sz w:val="28"/>
          <w:szCs w:val="28"/>
          <w:shd w:val="clear" w:color="auto" w:fill="FFFFFF"/>
        </w:rPr>
      </w:pPr>
    </w:p>
    <w:p w14:paraId="39DE80EC" w14:textId="16DC21B5" w:rsidR="00B15AC0" w:rsidRPr="00CC7E40" w:rsidRDefault="00B15AC0" w:rsidP="0050020D">
      <w:pPr>
        <w:ind w:firstLine="851"/>
        <w:jc w:val="both"/>
        <w:rPr>
          <w:rFonts w:eastAsia="Times New Roman"/>
          <w:color w:val="000000" w:themeColor="text1"/>
          <w:sz w:val="28"/>
          <w:szCs w:val="28"/>
        </w:rPr>
      </w:pPr>
      <w:proofErr w:type="spellStart"/>
      <w:r w:rsidRPr="00CC7E40">
        <w:rPr>
          <w:rFonts w:eastAsia="Times New Roman"/>
          <w:color w:val="000000" w:themeColor="text1"/>
          <w:sz w:val="28"/>
          <w:szCs w:val="28"/>
        </w:rPr>
        <w:t>Quizlet</w:t>
      </w:r>
      <w:proofErr w:type="spellEnd"/>
      <w:r w:rsidRPr="00CC7E40">
        <w:rPr>
          <w:rFonts w:eastAsia="Times New Roman"/>
          <w:color w:val="000000" w:themeColor="text1"/>
          <w:sz w:val="28"/>
          <w:szCs w:val="28"/>
        </w:rPr>
        <w:t xml:space="preserve"> - онлайн сервис, с помощью которого можно создавать флэш-карточки для любой предметной области. Предполагает режим тренировки новых знаний, закрепления и контроля. Тут создается набор карточек, которыми   можно поделиться с другими пользователями. Так, например, учитель может создать коллекцию и поделиться ею с учениками. После создания карточек можно выбрать режим работы, </w:t>
      </w:r>
      <w:r w:rsidR="00633C36" w:rsidRPr="00CC7E40">
        <w:rPr>
          <w:rFonts w:eastAsia="Times New Roman"/>
          <w:color w:val="000000" w:themeColor="text1"/>
          <w:sz w:val="28"/>
          <w:szCs w:val="28"/>
        </w:rPr>
        <w:t>где доступны тренировки по типу</w:t>
      </w:r>
      <w:r w:rsidRPr="00CC7E40">
        <w:rPr>
          <w:rFonts w:eastAsia="Times New Roman"/>
          <w:color w:val="000000" w:themeColor="text1"/>
          <w:sz w:val="28"/>
          <w:szCs w:val="28"/>
        </w:rPr>
        <w:t xml:space="preserve">: учить, </w:t>
      </w:r>
      <w:proofErr w:type="spellStart"/>
      <w:r w:rsidRPr="00CC7E40">
        <w:rPr>
          <w:rFonts w:eastAsia="Times New Roman"/>
          <w:color w:val="000000" w:themeColor="text1"/>
          <w:sz w:val="28"/>
          <w:szCs w:val="28"/>
        </w:rPr>
        <w:t>орфограф</w:t>
      </w:r>
      <w:proofErr w:type="spellEnd"/>
      <w:r w:rsidRPr="00CC7E40">
        <w:rPr>
          <w:rFonts w:eastAsia="Times New Roman"/>
          <w:color w:val="000000" w:themeColor="text1"/>
          <w:sz w:val="28"/>
          <w:szCs w:val="28"/>
        </w:rPr>
        <w:t xml:space="preserve"> (слушаем и вписываем фразу в поле), собирать рассыпанные фразы, пройти тест (вписать ответ, выбрать ответ, выбрать "правильно" - "неправильно").</w:t>
      </w:r>
    </w:p>
    <w:p w14:paraId="2804ACA3" w14:textId="77777777" w:rsidR="00B15AC0" w:rsidRPr="00CC7E40" w:rsidRDefault="00B15AC0" w:rsidP="0050020D">
      <w:pPr>
        <w:ind w:firstLine="851"/>
        <w:jc w:val="both"/>
        <w:rPr>
          <w:rFonts w:eastAsia="Times New Roman"/>
          <w:color w:val="000000" w:themeColor="text1"/>
          <w:sz w:val="28"/>
          <w:szCs w:val="28"/>
        </w:rPr>
      </w:pPr>
      <w:proofErr w:type="spellStart"/>
      <w:r w:rsidRPr="00CC7E40">
        <w:rPr>
          <w:rFonts w:eastAsia="Times New Roman"/>
          <w:color w:val="000000" w:themeColor="text1"/>
          <w:sz w:val="28"/>
          <w:szCs w:val="28"/>
        </w:rPr>
        <w:t>Quizlet</w:t>
      </w:r>
      <w:proofErr w:type="spellEnd"/>
      <w:r w:rsidRPr="00CC7E40">
        <w:rPr>
          <w:rFonts w:eastAsia="Times New Roman"/>
          <w:color w:val="000000" w:themeColor="text1"/>
          <w:sz w:val="28"/>
          <w:szCs w:val="28"/>
        </w:rPr>
        <w:t xml:space="preserve"> также поддерживает добавление мультимедийных файлов.</w:t>
      </w:r>
    </w:p>
    <w:p w14:paraId="777E4FD5" w14:textId="77777777" w:rsidR="00DF6D13" w:rsidRPr="00CC7E40" w:rsidRDefault="00DF6D13" w:rsidP="00576B56">
      <w:pPr>
        <w:ind w:firstLine="851"/>
        <w:rPr>
          <w:rFonts w:eastAsia="Times New Roman"/>
          <w:color w:val="000000" w:themeColor="text1"/>
          <w:sz w:val="28"/>
          <w:szCs w:val="28"/>
          <w:lang w:val="en-US"/>
        </w:rPr>
      </w:pPr>
    </w:p>
    <w:p w14:paraId="3E522484" w14:textId="3EDE08D2" w:rsidR="00BF7CCB" w:rsidRPr="00CC7E40" w:rsidRDefault="00BF7CCB" w:rsidP="00576B56">
      <w:pPr>
        <w:ind w:firstLine="851"/>
        <w:rPr>
          <w:rFonts w:eastAsia="Times New Roman"/>
          <w:color w:val="000000" w:themeColor="text1"/>
          <w:sz w:val="28"/>
          <w:szCs w:val="28"/>
          <w:lang w:val="en-US"/>
        </w:rPr>
      </w:pPr>
      <w:r w:rsidRPr="00CC7E40">
        <w:rPr>
          <w:rFonts w:eastAsia="Times New Roman"/>
          <w:noProof/>
          <w:color w:val="000000" w:themeColor="text1"/>
          <w:sz w:val="28"/>
          <w:szCs w:val="28"/>
        </w:rPr>
        <w:drawing>
          <wp:inline distT="0" distB="0" distL="0" distR="0" wp14:anchorId="67053C13" wp14:editId="5B1328A8">
            <wp:extent cx="5654040" cy="3066711"/>
            <wp:effectExtent l="0" t="0" r="381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t07_07_bi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064" cy="3068351"/>
                    </a:xfrm>
                    <a:prstGeom prst="rect">
                      <a:avLst/>
                    </a:prstGeom>
                  </pic:spPr>
                </pic:pic>
              </a:graphicData>
            </a:graphic>
          </wp:inline>
        </w:drawing>
      </w:r>
    </w:p>
    <w:p w14:paraId="5ABCDF56" w14:textId="28D3F92D" w:rsidR="004B306F" w:rsidRPr="00CC7E40" w:rsidRDefault="004B306F" w:rsidP="00576B56">
      <w:pPr>
        <w:ind w:firstLine="851"/>
        <w:jc w:val="center"/>
        <w:rPr>
          <w:rStyle w:val="apple-converted-space"/>
          <w:color w:val="000000" w:themeColor="text1"/>
          <w:sz w:val="28"/>
          <w:szCs w:val="28"/>
          <w:shd w:val="clear" w:color="auto" w:fill="FFFFFF"/>
        </w:rPr>
      </w:pPr>
      <w:r w:rsidRPr="00CC7E40">
        <w:rPr>
          <w:rStyle w:val="apple-converted-space"/>
          <w:color w:val="000000" w:themeColor="text1"/>
          <w:sz w:val="28"/>
          <w:szCs w:val="28"/>
          <w:shd w:val="clear" w:color="auto" w:fill="FFFFFF"/>
        </w:rPr>
        <w:t xml:space="preserve">Рисунок 3. </w:t>
      </w:r>
      <w:r w:rsidRPr="00CC7E40">
        <w:rPr>
          <w:rStyle w:val="apple-converted-space"/>
          <w:color w:val="000000" w:themeColor="text1"/>
          <w:sz w:val="28"/>
          <w:szCs w:val="28"/>
          <w:shd w:val="clear" w:color="auto" w:fill="FFFFFF"/>
          <w:lang w:val="en-US"/>
        </w:rPr>
        <w:t>Quizlet</w:t>
      </w:r>
    </w:p>
    <w:p w14:paraId="3AF9CF0D" w14:textId="4E063164" w:rsidR="00B15AC0" w:rsidRPr="00CC7E40" w:rsidRDefault="00B15AC0" w:rsidP="0050020D">
      <w:pPr>
        <w:ind w:firstLine="851"/>
        <w:jc w:val="both"/>
        <w:rPr>
          <w:rFonts w:eastAsia="Times New Roman"/>
          <w:color w:val="000000" w:themeColor="text1"/>
          <w:sz w:val="28"/>
          <w:szCs w:val="28"/>
        </w:rPr>
      </w:pPr>
      <w:r w:rsidRPr="00CC7E40">
        <w:rPr>
          <w:rFonts w:eastAsia="Times New Roman"/>
          <w:i/>
          <w:color w:val="000000" w:themeColor="text1"/>
          <w:sz w:val="28"/>
          <w:szCs w:val="28"/>
        </w:rPr>
        <w:lastRenderedPageBreak/>
        <w:t>Основные возможности этих приложений</w:t>
      </w:r>
      <w:r w:rsidRPr="00CC7E40">
        <w:rPr>
          <w:rFonts w:eastAsia="Times New Roman"/>
          <w:color w:val="000000" w:themeColor="text1"/>
          <w:sz w:val="28"/>
          <w:szCs w:val="28"/>
        </w:rPr>
        <w:t>:</w:t>
      </w:r>
    </w:p>
    <w:p w14:paraId="2169043D" w14:textId="77777777" w:rsidR="00B15AC0" w:rsidRPr="00CC7E40" w:rsidRDefault="00B15AC0" w:rsidP="0050020D">
      <w:pPr>
        <w:numPr>
          <w:ilvl w:val="0"/>
          <w:numId w:val="31"/>
        </w:numPr>
        <w:shd w:val="clear" w:color="auto" w:fill="FFFFFF"/>
        <w:spacing w:before="100" w:beforeAutospacing="1" w:after="100" w:afterAutospacing="1"/>
        <w:ind w:left="0" w:firstLine="851"/>
        <w:jc w:val="both"/>
        <w:rPr>
          <w:rFonts w:eastAsia="Times New Roman"/>
          <w:color w:val="000000" w:themeColor="text1"/>
          <w:sz w:val="28"/>
          <w:szCs w:val="28"/>
        </w:rPr>
      </w:pPr>
      <w:r w:rsidRPr="00CC7E40">
        <w:rPr>
          <w:rFonts w:eastAsia="Times New Roman"/>
          <w:color w:val="000000" w:themeColor="text1"/>
          <w:sz w:val="28"/>
          <w:szCs w:val="28"/>
        </w:rPr>
        <w:t>Широкие возможности по настройке вида карточек</w:t>
      </w:r>
    </w:p>
    <w:p w14:paraId="54D469C2" w14:textId="77777777" w:rsidR="00B15AC0" w:rsidRPr="00CC7E40" w:rsidRDefault="00B15AC0" w:rsidP="0050020D">
      <w:pPr>
        <w:numPr>
          <w:ilvl w:val="0"/>
          <w:numId w:val="31"/>
        </w:numPr>
        <w:shd w:val="clear" w:color="auto" w:fill="FFFFFF"/>
        <w:spacing w:before="100" w:beforeAutospacing="1" w:after="100" w:afterAutospacing="1"/>
        <w:ind w:left="0" w:firstLine="851"/>
        <w:jc w:val="both"/>
        <w:rPr>
          <w:rFonts w:eastAsia="Times New Roman"/>
          <w:color w:val="000000" w:themeColor="text1"/>
          <w:sz w:val="28"/>
          <w:szCs w:val="28"/>
        </w:rPr>
      </w:pPr>
      <w:r w:rsidRPr="00CC7E40">
        <w:rPr>
          <w:rFonts w:eastAsia="Times New Roman"/>
          <w:color w:val="000000" w:themeColor="text1"/>
          <w:sz w:val="28"/>
          <w:szCs w:val="28"/>
        </w:rPr>
        <w:t>Поддержка мультимедиа</w:t>
      </w:r>
    </w:p>
    <w:p w14:paraId="73EA09E5" w14:textId="77777777" w:rsidR="00B15AC0" w:rsidRPr="00CC7E40" w:rsidRDefault="00B15AC0" w:rsidP="0050020D">
      <w:pPr>
        <w:numPr>
          <w:ilvl w:val="0"/>
          <w:numId w:val="31"/>
        </w:numPr>
        <w:shd w:val="clear" w:color="auto" w:fill="FFFFFF"/>
        <w:spacing w:before="100" w:beforeAutospacing="1" w:after="100" w:afterAutospacing="1"/>
        <w:ind w:left="0" w:firstLine="851"/>
        <w:jc w:val="both"/>
        <w:rPr>
          <w:rFonts w:eastAsia="Times New Roman"/>
          <w:color w:val="000000" w:themeColor="text1"/>
          <w:sz w:val="28"/>
          <w:szCs w:val="28"/>
        </w:rPr>
      </w:pPr>
      <w:r w:rsidRPr="00CC7E40">
        <w:rPr>
          <w:rFonts w:eastAsia="Times New Roman"/>
          <w:color w:val="000000" w:themeColor="text1"/>
          <w:sz w:val="28"/>
          <w:szCs w:val="28"/>
        </w:rPr>
        <w:t>Большое количество плагинов</w:t>
      </w:r>
    </w:p>
    <w:p w14:paraId="748A8EE6" w14:textId="77777777" w:rsidR="00B15AC0" w:rsidRPr="00CC7E40" w:rsidRDefault="00B15AC0" w:rsidP="0050020D">
      <w:pPr>
        <w:numPr>
          <w:ilvl w:val="0"/>
          <w:numId w:val="31"/>
        </w:numPr>
        <w:shd w:val="clear" w:color="auto" w:fill="FFFFFF"/>
        <w:spacing w:before="100" w:beforeAutospacing="1" w:after="100" w:afterAutospacing="1"/>
        <w:ind w:left="0" w:firstLine="851"/>
        <w:jc w:val="both"/>
        <w:rPr>
          <w:rFonts w:eastAsia="Times New Roman"/>
          <w:color w:val="000000" w:themeColor="text1"/>
          <w:sz w:val="28"/>
          <w:szCs w:val="28"/>
        </w:rPr>
      </w:pPr>
      <w:r w:rsidRPr="00CC7E40">
        <w:rPr>
          <w:rFonts w:eastAsia="Times New Roman"/>
          <w:color w:val="000000" w:themeColor="text1"/>
          <w:sz w:val="28"/>
          <w:szCs w:val="28"/>
        </w:rPr>
        <w:t>Настройка алгоритма обучения</w:t>
      </w:r>
    </w:p>
    <w:p w14:paraId="0298FF60" w14:textId="77777777" w:rsidR="00B15AC0" w:rsidRPr="00CC7E40" w:rsidRDefault="00B15AC0" w:rsidP="0050020D">
      <w:pPr>
        <w:numPr>
          <w:ilvl w:val="0"/>
          <w:numId w:val="31"/>
        </w:numPr>
        <w:shd w:val="clear" w:color="auto" w:fill="FFFFFF"/>
        <w:spacing w:before="100" w:beforeAutospacing="1" w:after="100" w:afterAutospacing="1"/>
        <w:ind w:left="0" w:firstLine="851"/>
        <w:jc w:val="both"/>
        <w:rPr>
          <w:rFonts w:eastAsia="Times New Roman"/>
          <w:color w:val="000000" w:themeColor="text1"/>
          <w:sz w:val="28"/>
          <w:szCs w:val="28"/>
        </w:rPr>
      </w:pPr>
      <w:r w:rsidRPr="00CC7E40">
        <w:rPr>
          <w:rFonts w:eastAsia="Times New Roman"/>
          <w:color w:val="000000" w:themeColor="text1"/>
          <w:sz w:val="28"/>
          <w:szCs w:val="28"/>
        </w:rPr>
        <w:t>Подробная статистика</w:t>
      </w:r>
    </w:p>
    <w:p w14:paraId="4289B60E" w14:textId="731753B0" w:rsidR="00B15AC0" w:rsidRPr="00CC7E40" w:rsidRDefault="00B15AC0" w:rsidP="0050020D">
      <w:pPr>
        <w:numPr>
          <w:ilvl w:val="0"/>
          <w:numId w:val="31"/>
        </w:numPr>
        <w:shd w:val="clear" w:color="auto" w:fill="FFFFFF"/>
        <w:spacing w:before="100" w:beforeAutospacing="1" w:after="100" w:afterAutospacing="1"/>
        <w:ind w:left="0" w:firstLine="851"/>
        <w:jc w:val="both"/>
        <w:rPr>
          <w:rFonts w:eastAsia="Times New Roman"/>
          <w:color w:val="000000" w:themeColor="text1"/>
          <w:sz w:val="28"/>
          <w:szCs w:val="28"/>
        </w:rPr>
      </w:pPr>
      <w:r w:rsidRPr="00CC7E40">
        <w:rPr>
          <w:rFonts w:eastAsia="Times New Roman"/>
          <w:color w:val="000000" w:themeColor="text1"/>
          <w:sz w:val="28"/>
          <w:szCs w:val="28"/>
        </w:rPr>
        <w:t>Поддержка большинства современных платформ (</w:t>
      </w:r>
      <w:proofErr w:type="spellStart"/>
      <w:r w:rsidRPr="00CC7E40">
        <w:rPr>
          <w:rFonts w:eastAsia="Times New Roman"/>
          <w:color w:val="000000" w:themeColor="text1"/>
          <w:sz w:val="28"/>
          <w:szCs w:val="28"/>
        </w:rPr>
        <w:t>Linux</w:t>
      </w:r>
      <w:proofErr w:type="spellEnd"/>
      <w:r w:rsidRPr="00CC7E40">
        <w:rPr>
          <w:rFonts w:eastAsia="Times New Roman"/>
          <w:color w:val="000000" w:themeColor="text1"/>
          <w:sz w:val="28"/>
          <w:szCs w:val="28"/>
        </w:rPr>
        <w:t xml:space="preserve">, </w:t>
      </w:r>
      <w:proofErr w:type="spellStart"/>
      <w:r w:rsidRPr="00CC7E40">
        <w:rPr>
          <w:rFonts w:eastAsia="Times New Roman"/>
          <w:color w:val="000000" w:themeColor="text1"/>
          <w:sz w:val="28"/>
          <w:szCs w:val="28"/>
        </w:rPr>
        <w:t>Windows</w:t>
      </w:r>
      <w:proofErr w:type="spellEnd"/>
      <w:r w:rsidRPr="00CC7E40">
        <w:rPr>
          <w:rFonts w:eastAsia="Times New Roman"/>
          <w:color w:val="000000" w:themeColor="text1"/>
          <w:sz w:val="28"/>
          <w:szCs w:val="28"/>
        </w:rPr>
        <w:t xml:space="preserve">, </w:t>
      </w:r>
      <w:proofErr w:type="spellStart"/>
      <w:r w:rsidRPr="00CC7E40">
        <w:rPr>
          <w:rFonts w:eastAsia="Times New Roman"/>
          <w:color w:val="000000" w:themeColor="text1"/>
          <w:sz w:val="28"/>
          <w:szCs w:val="28"/>
        </w:rPr>
        <w:t>Mac</w:t>
      </w:r>
      <w:proofErr w:type="spellEnd"/>
      <w:r w:rsidRPr="00CC7E40">
        <w:rPr>
          <w:rFonts w:eastAsia="Times New Roman"/>
          <w:color w:val="000000" w:themeColor="text1"/>
          <w:sz w:val="28"/>
          <w:szCs w:val="28"/>
        </w:rPr>
        <w:t xml:space="preserve">, </w:t>
      </w:r>
      <w:proofErr w:type="spellStart"/>
      <w:r w:rsidRPr="00CC7E40">
        <w:rPr>
          <w:rFonts w:eastAsia="Times New Roman"/>
          <w:color w:val="000000" w:themeColor="text1"/>
          <w:sz w:val="28"/>
          <w:szCs w:val="28"/>
        </w:rPr>
        <w:t>iPhone</w:t>
      </w:r>
      <w:proofErr w:type="spellEnd"/>
      <w:r w:rsidRPr="00CC7E40">
        <w:rPr>
          <w:rFonts w:eastAsia="Times New Roman"/>
          <w:color w:val="000000" w:themeColor="text1"/>
          <w:sz w:val="28"/>
          <w:szCs w:val="28"/>
        </w:rPr>
        <w:t xml:space="preserve">, </w:t>
      </w:r>
      <w:proofErr w:type="spellStart"/>
      <w:r w:rsidRPr="00CC7E40">
        <w:rPr>
          <w:rFonts w:eastAsia="Times New Roman"/>
          <w:color w:val="000000" w:themeColor="text1"/>
          <w:sz w:val="28"/>
          <w:szCs w:val="28"/>
        </w:rPr>
        <w:t>Android</w:t>
      </w:r>
      <w:proofErr w:type="spellEnd"/>
      <w:r w:rsidRPr="00CC7E40">
        <w:rPr>
          <w:rFonts w:eastAsia="Times New Roman"/>
          <w:color w:val="000000" w:themeColor="text1"/>
          <w:sz w:val="28"/>
          <w:szCs w:val="28"/>
        </w:rPr>
        <w:t>)</w:t>
      </w:r>
    </w:p>
    <w:p w14:paraId="381A0910" w14:textId="77777777" w:rsidR="00B15AC0" w:rsidRPr="00CC7E40" w:rsidRDefault="00B15AC0" w:rsidP="0050020D">
      <w:pPr>
        <w:numPr>
          <w:ilvl w:val="0"/>
          <w:numId w:val="31"/>
        </w:numPr>
        <w:shd w:val="clear" w:color="auto" w:fill="FFFFFF"/>
        <w:spacing w:before="100" w:beforeAutospacing="1" w:after="100" w:afterAutospacing="1"/>
        <w:ind w:left="0" w:firstLine="851"/>
        <w:jc w:val="both"/>
        <w:rPr>
          <w:rFonts w:eastAsia="Times New Roman"/>
          <w:color w:val="000000" w:themeColor="text1"/>
          <w:sz w:val="28"/>
          <w:szCs w:val="28"/>
        </w:rPr>
      </w:pPr>
      <w:r w:rsidRPr="00CC7E40">
        <w:rPr>
          <w:rFonts w:eastAsia="Times New Roman"/>
          <w:color w:val="000000" w:themeColor="text1"/>
          <w:sz w:val="28"/>
          <w:szCs w:val="28"/>
        </w:rPr>
        <w:t>Синхронизация данных</w:t>
      </w:r>
    </w:p>
    <w:p w14:paraId="74738671" w14:textId="77777777" w:rsidR="00B15AC0" w:rsidRPr="00CC7E40" w:rsidRDefault="00B15AC0" w:rsidP="0050020D">
      <w:pPr>
        <w:shd w:val="clear" w:color="auto" w:fill="FFFFFF"/>
        <w:spacing w:before="100" w:beforeAutospacing="1" w:after="100" w:afterAutospacing="1"/>
        <w:ind w:firstLine="851"/>
        <w:jc w:val="both"/>
        <w:rPr>
          <w:rFonts w:eastAsia="Times New Roman"/>
          <w:i/>
          <w:color w:val="000000" w:themeColor="text1"/>
          <w:sz w:val="28"/>
          <w:szCs w:val="28"/>
        </w:rPr>
      </w:pPr>
      <w:r w:rsidRPr="00CC7E40">
        <w:rPr>
          <w:rFonts w:eastAsia="Times New Roman"/>
          <w:i/>
          <w:color w:val="000000" w:themeColor="text1"/>
          <w:sz w:val="28"/>
          <w:szCs w:val="28"/>
        </w:rPr>
        <w:t>На мой взгляд, минусы данных приложений заключаются в следующем:</w:t>
      </w:r>
    </w:p>
    <w:p w14:paraId="013A8362" w14:textId="4F4881EC" w:rsidR="00B15AC0" w:rsidRPr="00CC7E40" w:rsidRDefault="00B15AC0" w:rsidP="0050020D">
      <w:pPr>
        <w:pStyle w:val="af3"/>
        <w:numPr>
          <w:ilvl w:val="0"/>
          <w:numId w:val="32"/>
        </w:numPr>
        <w:shd w:val="clear" w:color="auto" w:fill="FFFFFF"/>
        <w:spacing w:before="100" w:beforeAutospacing="1" w:after="100" w:afterAutospacing="1"/>
        <w:ind w:left="142" w:firstLine="851"/>
        <w:jc w:val="both"/>
        <w:rPr>
          <w:rFonts w:eastAsia="Times New Roman"/>
          <w:color w:val="000000" w:themeColor="text1"/>
          <w:sz w:val="28"/>
          <w:szCs w:val="28"/>
        </w:rPr>
      </w:pPr>
      <w:r w:rsidRPr="00CC7E40">
        <w:rPr>
          <w:rFonts w:eastAsia="Times New Roman"/>
          <w:color w:val="000000" w:themeColor="text1"/>
          <w:sz w:val="28"/>
          <w:szCs w:val="28"/>
        </w:rPr>
        <w:t xml:space="preserve">Сложный интерфейс, слишком большое количество различных функций, что </w:t>
      </w:r>
      <w:r w:rsidR="00633C36" w:rsidRPr="00CC7E40">
        <w:rPr>
          <w:rFonts w:eastAsia="Times New Roman"/>
          <w:color w:val="000000" w:themeColor="text1"/>
          <w:sz w:val="28"/>
          <w:szCs w:val="28"/>
        </w:rPr>
        <w:t>рассеивает</w:t>
      </w:r>
      <w:r w:rsidRPr="00CC7E40">
        <w:rPr>
          <w:rFonts w:eastAsia="Times New Roman"/>
          <w:color w:val="000000" w:themeColor="text1"/>
          <w:sz w:val="28"/>
          <w:szCs w:val="28"/>
        </w:rPr>
        <w:t xml:space="preserve"> внимание.</w:t>
      </w:r>
      <w:r w:rsidR="00BF7CCB" w:rsidRPr="00CC7E40">
        <w:rPr>
          <w:rFonts w:eastAsia="Times New Roman"/>
          <w:color w:val="000000" w:themeColor="text1"/>
          <w:sz w:val="28"/>
          <w:szCs w:val="28"/>
        </w:rPr>
        <w:t xml:space="preserve"> На приспособление к ним уходит очень много времени.</w:t>
      </w:r>
    </w:p>
    <w:p w14:paraId="7FD82419" w14:textId="79D1097B" w:rsidR="00B15AC0" w:rsidRPr="00CC7E40" w:rsidRDefault="00BF7CCB" w:rsidP="0050020D">
      <w:pPr>
        <w:pStyle w:val="af3"/>
        <w:numPr>
          <w:ilvl w:val="0"/>
          <w:numId w:val="32"/>
        </w:numPr>
        <w:shd w:val="clear" w:color="auto" w:fill="FFFFFF"/>
        <w:spacing w:before="100" w:beforeAutospacing="1" w:after="100" w:afterAutospacing="1"/>
        <w:ind w:left="0" w:firstLine="851"/>
        <w:jc w:val="both"/>
        <w:rPr>
          <w:rFonts w:eastAsia="Times New Roman"/>
          <w:color w:val="000000" w:themeColor="text1"/>
          <w:sz w:val="28"/>
          <w:szCs w:val="28"/>
        </w:rPr>
      </w:pPr>
      <w:r w:rsidRPr="00CC7E40">
        <w:rPr>
          <w:color w:val="000000" w:themeColor="text1"/>
          <w:sz w:val="28"/>
          <w:szCs w:val="28"/>
        </w:rPr>
        <w:t>Наличие возможности</w:t>
      </w:r>
      <w:r w:rsidR="00B15AC0" w:rsidRPr="00CC7E40">
        <w:rPr>
          <w:color w:val="000000" w:themeColor="text1"/>
          <w:sz w:val="28"/>
          <w:szCs w:val="28"/>
        </w:rPr>
        <w:t xml:space="preserve"> делиться своими карточками с другими людьми, а так же добавлять их карточки к себе, потому что процесс создания карточек очень специфичен. Он требует детального разбора материала, разбиения его на мелкие пункты, выделение наиболее важной для себя информации. Только после этого создаются карточки. Если же просто скачать чужие, у вас не будет тех знаний, которые приобрели эти люди в ходе их создания.</w:t>
      </w:r>
      <w:r w:rsidR="00B15AC0" w:rsidRPr="00CC7E40">
        <w:rPr>
          <w:rFonts w:eastAsia="Times New Roman"/>
          <w:color w:val="000000" w:themeColor="text1"/>
          <w:sz w:val="28"/>
          <w:szCs w:val="28"/>
        </w:rPr>
        <w:t xml:space="preserve"> </w:t>
      </w:r>
    </w:p>
    <w:p w14:paraId="21EDC02E" w14:textId="77777777" w:rsidR="00B15AC0" w:rsidRPr="00CC7E40" w:rsidRDefault="00B15AC0" w:rsidP="00576B56">
      <w:pPr>
        <w:shd w:val="clear" w:color="auto" w:fill="FFFFFF"/>
        <w:spacing w:before="100" w:beforeAutospacing="1" w:after="100" w:afterAutospacing="1"/>
        <w:ind w:firstLine="851"/>
        <w:rPr>
          <w:rFonts w:eastAsia="Times New Roman"/>
          <w:color w:val="000000" w:themeColor="text1"/>
          <w:sz w:val="28"/>
          <w:szCs w:val="28"/>
        </w:rPr>
      </w:pPr>
    </w:p>
    <w:p w14:paraId="1C88FAB2" w14:textId="77777777" w:rsidR="00B15AC0" w:rsidRPr="00CC7E40" w:rsidRDefault="00B15AC0" w:rsidP="00576B56">
      <w:pPr>
        <w:ind w:firstLine="851"/>
        <w:rPr>
          <w:rFonts w:eastAsia="Times New Roman"/>
          <w:color w:val="000000" w:themeColor="text1"/>
          <w:sz w:val="28"/>
          <w:szCs w:val="28"/>
        </w:rPr>
      </w:pPr>
    </w:p>
    <w:p w14:paraId="74616347" w14:textId="77777777" w:rsidR="00B15AC0" w:rsidRPr="00CC7E40" w:rsidRDefault="00B15AC0" w:rsidP="00576B56">
      <w:pPr>
        <w:ind w:firstLine="851"/>
        <w:rPr>
          <w:color w:val="000000" w:themeColor="text1"/>
          <w:sz w:val="28"/>
          <w:szCs w:val="28"/>
        </w:rPr>
      </w:pPr>
    </w:p>
    <w:p w14:paraId="2F5D099E"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1F46B0BE"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07BB4EE0" w14:textId="77777777" w:rsidR="0050733D" w:rsidRPr="00CC7E40" w:rsidRDefault="0050733D" w:rsidP="00576B56">
      <w:pPr>
        <w:tabs>
          <w:tab w:val="left" w:pos="1222"/>
        </w:tabs>
        <w:ind w:firstLine="851"/>
        <w:jc w:val="both"/>
        <w:rPr>
          <w:rFonts w:eastAsia="Times New Roman"/>
          <w:color w:val="000000" w:themeColor="text1"/>
          <w:sz w:val="28"/>
          <w:szCs w:val="28"/>
        </w:rPr>
      </w:pPr>
    </w:p>
    <w:p w14:paraId="3B9F0D07" w14:textId="77777777" w:rsidR="006E2BB3" w:rsidRPr="00CC7E40" w:rsidRDefault="006E2BB3" w:rsidP="00576B56">
      <w:pPr>
        <w:pStyle w:val="ab"/>
        <w:shd w:val="clear" w:color="auto" w:fill="FFFFFF"/>
        <w:spacing w:before="120" w:after="120"/>
        <w:ind w:firstLine="851"/>
        <w:rPr>
          <w:color w:val="000000" w:themeColor="text1"/>
          <w:sz w:val="28"/>
          <w:szCs w:val="28"/>
        </w:rPr>
      </w:pPr>
      <w:bookmarkStart w:id="4" w:name="_Toc480308750"/>
      <w:bookmarkStart w:id="5" w:name="_Toc480308838"/>
      <w:bookmarkStart w:id="6" w:name="_Toc480312006"/>
      <w:bookmarkStart w:id="7" w:name="_Toc480202440"/>
      <w:bookmarkEnd w:id="1"/>
      <w:bookmarkEnd w:id="2"/>
      <w:bookmarkEnd w:id="3"/>
    </w:p>
    <w:bookmarkEnd w:id="4"/>
    <w:bookmarkEnd w:id="5"/>
    <w:bookmarkEnd w:id="6"/>
    <w:p w14:paraId="0893A382" w14:textId="0627AABD" w:rsidR="002C0C4F" w:rsidRPr="00CC7E40" w:rsidRDefault="002C0C4F" w:rsidP="00576B56">
      <w:pPr>
        <w:ind w:firstLine="851"/>
        <w:rPr>
          <w:rStyle w:val="apple-converted-space"/>
          <w:color w:val="000000" w:themeColor="text1"/>
          <w:sz w:val="28"/>
          <w:szCs w:val="28"/>
        </w:rPr>
      </w:pPr>
    </w:p>
    <w:p w14:paraId="0953DAEF" w14:textId="70E705F3" w:rsidR="00187AE7" w:rsidRPr="00CC7E40" w:rsidRDefault="00187AE7" w:rsidP="00576B56">
      <w:pPr>
        <w:ind w:firstLine="851"/>
        <w:rPr>
          <w:color w:val="000000" w:themeColor="text1"/>
          <w:sz w:val="28"/>
          <w:szCs w:val="28"/>
        </w:rPr>
      </w:pPr>
    </w:p>
    <w:p w14:paraId="5581B204" w14:textId="458960B7" w:rsidR="00B15AC0" w:rsidRPr="00CC7E40" w:rsidRDefault="0032468C" w:rsidP="00BC0CB6">
      <w:pPr>
        <w:pStyle w:val="2"/>
        <w:pageBreakBefore/>
        <w:tabs>
          <w:tab w:val="left" w:pos="0"/>
        </w:tabs>
        <w:jc w:val="center"/>
        <w:rPr>
          <w:rFonts w:ascii="Times New Roman" w:hAnsi="Times New Roman" w:cs="Times New Roman"/>
          <w:i w:val="0"/>
          <w:iCs w:val="0"/>
          <w:color w:val="000000" w:themeColor="text1"/>
        </w:rPr>
      </w:pPr>
      <w:bookmarkStart w:id="8" w:name="_Toc480202455"/>
      <w:bookmarkStart w:id="9" w:name="_Toc482035711"/>
      <w:bookmarkEnd w:id="7"/>
      <w:r w:rsidRPr="00CC7E40">
        <w:rPr>
          <w:rFonts w:ascii="Times New Roman" w:hAnsi="Times New Roman" w:cs="Times New Roman"/>
          <w:i w:val="0"/>
          <w:iCs w:val="0"/>
          <w:color w:val="000000" w:themeColor="text1"/>
        </w:rPr>
        <w:lastRenderedPageBreak/>
        <w:t>3</w:t>
      </w:r>
      <w:r w:rsidR="00B15AC0" w:rsidRPr="00CC7E40">
        <w:rPr>
          <w:rFonts w:ascii="Times New Roman" w:hAnsi="Times New Roman" w:cs="Times New Roman"/>
          <w:i w:val="0"/>
          <w:iCs w:val="0"/>
          <w:color w:val="000000" w:themeColor="text1"/>
        </w:rPr>
        <w:t>. Выбор средств разработки программы</w:t>
      </w:r>
    </w:p>
    <w:p w14:paraId="5E3687AD" w14:textId="58971737" w:rsidR="003B4B29" w:rsidRPr="00CC7E40" w:rsidRDefault="003B4B29" w:rsidP="0050020D">
      <w:pPr>
        <w:ind w:firstLine="851"/>
        <w:jc w:val="both"/>
        <w:rPr>
          <w:color w:val="000000" w:themeColor="text1"/>
          <w:sz w:val="28"/>
          <w:szCs w:val="28"/>
        </w:rPr>
      </w:pPr>
      <w:r w:rsidRPr="00CC7E40">
        <w:rPr>
          <w:color w:val="000000" w:themeColor="text1"/>
          <w:sz w:val="28"/>
          <w:szCs w:val="28"/>
        </w:rPr>
        <w:t xml:space="preserve">Для разработки данной программы я выбрала интегрированную среду разработки </w:t>
      </w:r>
      <w:proofErr w:type="spellStart"/>
      <w:r w:rsidRPr="00CC7E40">
        <w:rPr>
          <w:color w:val="000000" w:themeColor="text1"/>
          <w:sz w:val="28"/>
          <w:szCs w:val="28"/>
        </w:rPr>
        <w:t>Microsoft</w:t>
      </w:r>
      <w:proofErr w:type="spellEnd"/>
      <w:r w:rsidRPr="00CC7E40">
        <w:rPr>
          <w:color w:val="000000" w:themeColor="text1"/>
          <w:sz w:val="28"/>
          <w:szCs w:val="28"/>
        </w:rPr>
        <w:t xml:space="preserve"> </w:t>
      </w:r>
      <w:proofErr w:type="spellStart"/>
      <w:r w:rsidRPr="00CC7E40">
        <w:rPr>
          <w:color w:val="000000" w:themeColor="text1"/>
          <w:sz w:val="28"/>
          <w:szCs w:val="28"/>
        </w:rPr>
        <w:t>Visual</w:t>
      </w:r>
      <w:proofErr w:type="spellEnd"/>
      <w:r w:rsidRPr="00CC7E40">
        <w:rPr>
          <w:color w:val="000000" w:themeColor="text1"/>
          <w:sz w:val="28"/>
          <w:szCs w:val="28"/>
        </w:rPr>
        <w:t xml:space="preserve"> </w:t>
      </w:r>
      <w:proofErr w:type="spellStart"/>
      <w:r w:rsidRPr="00CC7E40">
        <w:rPr>
          <w:color w:val="000000" w:themeColor="text1"/>
          <w:sz w:val="28"/>
          <w:szCs w:val="28"/>
        </w:rPr>
        <w:t>Studio</w:t>
      </w:r>
      <w:proofErr w:type="spellEnd"/>
      <w:r w:rsidRPr="00CC7E40">
        <w:rPr>
          <w:color w:val="000000" w:themeColor="text1"/>
          <w:sz w:val="28"/>
          <w:szCs w:val="28"/>
        </w:rPr>
        <w:t xml:space="preserve"> 2017. </w:t>
      </w:r>
      <w:proofErr w:type="gramStart"/>
      <w:r w:rsidRPr="00CC7E40">
        <w:rPr>
          <w:color w:val="000000" w:themeColor="text1"/>
          <w:sz w:val="28"/>
          <w:szCs w:val="28"/>
        </w:rPr>
        <w:t xml:space="preserve">Данная среда позволяет разрабатывать как консольные приложения, так и приложения с графическим интерфейсом, в том числе с поддержкой технологии </w:t>
      </w:r>
      <w:proofErr w:type="spellStart"/>
      <w:r w:rsidRPr="00CC7E40">
        <w:rPr>
          <w:color w:val="000000" w:themeColor="text1"/>
          <w:sz w:val="28"/>
          <w:szCs w:val="28"/>
        </w:rPr>
        <w:t>Windows</w:t>
      </w:r>
      <w:proofErr w:type="spellEnd"/>
      <w:r w:rsidRPr="00CC7E40">
        <w:rPr>
          <w:color w:val="000000" w:themeColor="text1"/>
          <w:sz w:val="28"/>
          <w:szCs w:val="28"/>
        </w:rPr>
        <w:t xml:space="preserve"> </w:t>
      </w:r>
      <w:proofErr w:type="spellStart"/>
      <w:r w:rsidRPr="00CC7E40">
        <w:rPr>
          <w:color w:val="000000" w:themeColor="text1"/>
          <w:sz w:val="28"/>
          <w:szCs w:val="28"/>
        </w:rPr>
        <w:t>Forms</w:t>
      </w:r>
      <w:proofErr w:type="spellEnd"/>
      <w:r w:rsidRPr="00CC7E40">
        <w:rPr>
          <w:color w:val="000000" w:themeColor="text1"/>
          <w:sz w:val="28"/>
          <w:szCs w:val="28"/>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CC7E40">
        <w:rPr>
          <w:color w:val="000000" w:themeColor="text1"/>
          <w:sz w:val="28"/>
          <w:szCs w:val="28"/>
        </w:rPr>
        <w:t>Windows</w:t>
      </w:r>
      <w:proofErr w:type="spellEnd"/>
      <w:r w:rsidRPr="00CC7E40">
        <w:rPr>
          <w:color w:val="000000" w:themeColor="text1"/>
          <w:sz w:val="28"/>
          <w:szCs w:val="28"/>
        </w:rPr>
        <w:t xml:space="preserve">, </w:t>
      </w:r>
      <w:proofErr w:type="spellStart"/>
      <w:r w:rsidRPr="00CC7E40">
        <w:rPr>
          <w:color w:val="000000" w:themeColor="text1"/>
          <w:sz w:val="28"/>
          <w:szCs w:val="28"/>
        </w:rPr>
        <w:t>Windows</w:t>
      </w:r>
      <w:proofErr w:type="spellEnd"/>
      <w:r w:rsidRPr="00CC7E40">
        <w:rPr>
          <w:color w:val="000000" w:themeColor="text1"/>
          <w:sz w:val="28"/>
          <w:szCs w:val="28"/>
        </w:rPr>
        <w:t xml:space="preserve"> </w:t>
      </w:r>
      <w:proofErr w:type="spellStart"/>
      <w:r w:rsidRPr="00CC7E40">
        <w:rPr>
          <w:color w:val="000000" w:themeColor="text1"/>
          <w:sz w:val="28"/>
          <w:szCs w:val="28"/>
        </w:rPr>
        <w:t>Mobile</w:t>
      </w:r>
      <w:proofErr w:type="spellEnd"/>
      <w:r w:rsidRPr="00CC7E40">
        <w:rPr>
          <w:color w:val="000000" w:themeColor="text1"/>
          <w:sz w:val="28"/>
          <w:szCs w:val="28"/>
        </w:rPr>
        <w:t xml:space="preserve">, </w:t>
      </w:r>
      <w:proofErr w:type="spellStart"/>
      <w:r w:rsidRPr="00CC7E40">
        <w:rPr>
          <w:color w:val="000000" w:themeColor="text1"/>
          <w:sz w:val="28"/>
          <w:szCs w:val="28"/>
        </w:rPr>
        <w:t>Windows</w:t>
      </w:r>
      <w:proofErr w:type="spellEnd"/>
      <w:r w:rsidRPr="00CC7E40">
        <w:rPr>
          <w:color w:val="000000" w:themeColor="text1"/>
          <w:sz w:val="28"/>
          <w:szCs w:val="28"/>
        </w:rPr>
        <w:t xml:space="preserve"> CE, .NET </w:t>
      </w:r>
      <w:proofErr w:type="spellStart"/>
      <w:r w:rsidRPr="00CC7E40">
        <w:rPr>
          <w:color w:val="000000" w:themeColor="text1"/>
          <w:sz w:val="28"/>
          <w:szCs w:val="28"/>
        </w:rPr>
        <w:t>Framework</w:t>
      </w:r>
      <w:proofErr w:type="spellEnd"/>
      <w:r w:rsidRPr="00CC7E40">
        <w:rPr>
          <w:color w:val="000000" w:themeColor="text1"/>
          <w:sz w:val="28"/>
          <w:szCs w:val="28"/>
        </w:rPr>
        <w:t xml:space="preserve">, </w:t>
      </w:r>
      <w:proofErr w:type="spellStart"/>
      <w:r w:rsidRPr="00CC7E40">
        <w:rPr>
          <w:color w:val="000000" w:themeColor="text1"/>
          <w:sz w:val="28"/>
          <w:szCs w:val="28"/>
        </w:rPr>
        <w:t>Xbox</w:t>
      </w:r>
      <w:proofErr w:type="spellEnd"/>
      <w:r w:rsidRPr="00CC7E40">
        <w:rPr>
          <w:color w:val="000000" w:themeColor="text1"/>
          <w:sz w:val="28"/>
          <w:szCs w:val="28"/>
        </w:rPr>
        <w:t xml:space="preserve">, </w:t>
      </w:r>
      <w:proofErr w:type="spellStart"/>
      <w:r w:rsidRPr="00CC7E40">
        <w:rPr>
          <w:color w:val="000000" w:themeColor="text1"/>
          <w:sz w:val="28"/>
          <w:szCs w:val="28"/>
        </w:rPr>
        <w:t>Windows</w:t>
      </w:r>
      <w:proofErr w:type="spellEnd"/>
      <w:r w:rsidRPr="00CC7E40">
        <w:rPr>
          <w:color w:val="000000" w:themeColor="text1"/>
          <w:sz w:val="28"/>
          <w:szCs w:val="28"/>
        </w:rPr>
        <w:t xml:space="preserve"> </w:t>
      </w:r>
      <w:proofErr w:type="spellStart"/>
      <w:r w:rsidRPr="00CC7E40">
        <w:rPr>
          <w:color w:val="000000" w:themeColor="text1"/>
          <w:sz w:val="28"/>
          <w:szCs w:val="28"/>
        </w:rPr>
        <w:t>Phone</w:t>
      </w:r>
      <w:proofErr w:type="spellEnd"/>
      <w:r w:rsidRPr="00CC7E40">
        <w:rPr>
          <w:color w:val="000000" w:themeColor="text1"/>
          <w:sz w:val="28"/>
          <w:szCs w:val="28"/>
        </w:rPr>
        <w:t xml:space="preserve"> .NET </w:t>
      </w:r>
      <w:proofErr w:type="spellStart"/>
      <w:r w:rsidRPr="00CC7E40">
        <w:rPr>
          <w:color w:val="000000" w:themeColor="text1"/>
          <w:sz w:val="28"/>
          <w:szCs w:val="28"/>
        </w:rPr>
        <w:t>Compact</w:t>
      </w:r>
      <w:proofErr w:type="spellEnd"/>
      <w:r w:rsidRPr="00CC7E40">
        <w:rPr>
          <w:color w:val="000000" w:themeColor="text1"/>
          <w:sz w:val="28"/>
          <w:szCs w:val="28"/>
        </w:rPr>
        <w:t xml:space="preserve"> </w:t>
      </w:r>
      <w:proofErr w:type="spellStart"/>
      <w:r w:rsidRPr="00CC7E40">
        <w:rPr>
          <w:color w:val="000000" w:themeColor="text1"/>
          <w:sz w:val="28"/>
          <w:szCs w:val="28"/>
        </w:rPr>
        <w:t>Framework</w:t>
      </w:r>
      <w:proofErr w:type="spellEnd"/>
      <w:r w:rsidRPr="00CC7E40">
        <w:rPr>
          <w:color w:val="000000" w:themeColor="text1"/>
          <w:sz w:val="28"/>
          <w:szCs w:val="28"/>
        </w:rPr>
        <w:t xml:space="preserve"> и </w:t>
      </w:r>
      <w:proofErr w:type="spellStart"/>
      <w:r w:rsidRPr="00CC7E40">
        <w:rPr>
          <w:color w:val="000000" w:themeColor="text1"/>
          <w:sz w:val="28"/>
          <w:szCs w:val="28"/>
        </w:rPr>
        <w:t>Silverlight</w:t>
      </w:r>
      <w:proofErr w:type="spellEnd"/>
      <w:r w:rsidRPr="00CC7E40">
        <w:rPr>
          <w:color w:val="000000" w:themeColor="text1"/>
          <w:sz w:val="28"/>
          <w:szCs w:val="28"/>
        </w:rPr>
        <w:t>.</w:t>
      </w:r>
      <w:proofErr w:type="gramEnd"/>
    </w:p>
    <w:p w14:paraId="43494A59" w14:textId="77777777" w:rsidR="003B4B29" w:rsidRPr="00CC7E40" w:rsidRDefault="003B4B29" w:rsidP="0050020D">
      <w:pPr>
        <w:ind w:firstLine="851"/>
        <w:jc w:val="both"/>
        <w:rPr>
          <w:color w:val="000000" w:themeColor="text1"/>
          <w:sz w:val="28"/>
          <w:szCs w:val="28"/>
        </w:rPr>
      </w:pPr>
      <w:proofErr w:type="spellStart"/>
      <w:r w:rsidRPr="00CC7E40">
        <w:rPr>
          <w:color w:val="000000" w:themeColor="text1"/>
          <w:sz w:val="28"/>
          <w:szCs w:val="28"/>
        </w:rPr>
        <w:t>Visual</w:t>
      </w:r>
      <w:proofErr w:type="spellEnd"/>
      <w:r w:rsidRPr="00CC7E40">
        <w:rPr>
          <w:color w:val="000000" w:themeColor="text1"/>
          <w:sz w:val="28"/>
          <w:szCs w:val="28"/>
        </w:rPr>
        <w:t xml:space="preserve"> </w:t>
      </w:r>
      <w:proofErr w:type="spellStart"/>
      <w:r w:rsidRPr="00CC7E40">
        <w:rPr>
          <w:color w:val="000000" w:themeColor="text1"/>
          <w:sz w:val="28"/>
          <w:szCs w:val="28"/>
        </w:rPr>
        <w:t>Studio</w:t>
      </w:r>
      <w:proofErr w:type="spellEnd"/>
      <w:r w:rsidRPr="00CC7E40">
        <w:rPr>
          <w:color w:val="000000" w:themeColor="text1"/>
          <w:sz w:val="28"/>
          <w:szCs w:val="28"/>
        </w:rPr>
        <w:t xml:space="preserve"> включает в себя редактор исходного кода с поддержкой технологии </w:t>
      </w:r>
      <w:proofErr w:type="spellStart"/>
      <w:r w:rsidRPr="00CC7E40">
        <w:rPr>
          <w:color w:val="000000" w:themeColor="text1"/>
          <w:sz w:val="28"/>
          <w:szCs w:val="28"/>
        </w:rPr>
        <w:t>IntelliSense</w:t>
      </w:r>
      <w:proofErr w:type="spellEnd"/>
      <w:r w:rsidRPr="00CC7E40">
        <w:rPr>
          <w:color w:val="000000" w:themeColor="text1"/>
          <w:sz w:val="28"/>
          <w:szCs w:val="28"/>
        </w:rPr>
        <w:t xml:space="preserve"> и возможностью простейшего </w:t>
      </w:r>
      <w:proofErr w:type="spellStart"/>
      <w:r w:rsidRPr="00CC7E40">
        <w:rPr>
          <w:color w:val="000000" w:themeColor="text1"/>
          <w:sz w:val="28"/>
          <w:szCs w:val="28"/>
        </w:rPr>
        <w:t>рефакторинга</w:t>
      </w:r>
      <w:proofErr w:type="spellEnd"/>
      <w:r w:rsidRPr="00CC7E40">
        <w:rPr>
          <w:color w:val="000000" w:themeColor="text1"/>
          <w:sz w:val="28"/>
          <w:szCs w:val="28"/>
        </w:rPr>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proofErr w:type="gramStart"/>
      <w:r w:rsidRPr="00CC7E40">
        <w:rPr>
          <w:color w:val="000000" w:themeColor="text1"/>
          <w:sz w:val="28"/>
          <w:szCs w:val="28"/>
        </w:rPr>
        <w:t>Visual</w:t>
      </w:r>
      <w:proofErr w:type="spellEnd"/>
      <w:r w:rsidRPr="00CC7E40">
        <w:rPr>
          <w:color w:val="000000" w:themeColor="text1"/>
          <w:sz w:val="28"/>
          <w:szCs w:val="28"/>
        </w:rPr>
        <w:t xml:space="preserve"> </w:t>
      </w:r>
      <w:proofErr w:type="spellStart"/>
      <w:r w:rsidRPr="00CC7E40">
        <w:rPr>
          <w:color w:val="000000" w:themeColor="text1"/>
          <w:sz w:val="28"/>
          <w:szCs w:val="28"/>
        </w:rPr>
        <w:t>Studio</w:t>
      </w:r>
      <w:proofErr w:type="spellEnd"/>
      <w:r w:rsidRPr="00CC7E40">
        <w:rPr>
          <w:color w:val="000000" w:themeColor="text1"/>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CC7E40">
        <w:rPr>
          <w:color w:val="000000" w:themeColor="text1"/>
          <w:sz w:val="28"/>
          <w:szCs w:val="28"/>
        </w:rPr>
        <w:t>Subversion</w:t>
      </w:r>
      <w:proofErr w:type="spellEnd"/>
      <w:r w:rsidRPr="00CC7E40">
        <w:rPr>
          <w:color w:val="000000" w:themeColor="text1"/>
          <w:sz w:val="28"/>
          <w:szCs w:val="28"/>
        </w:rPr>
        <w:t xml:space="preserve"> и </w:t>
      </w:r>
      <w:proofErr w:type="spellStart"/>
      <w:r w:rsidRPr="00CC7E40">
        <w:rPr>
          <w:color w:val="000000" w:themeColor="text1"/>
          <w:sz w:val="28"/>
          <w:szCs w:val="28"/>
        </w:rPr>
        <w:t>Visual</w:t>
      </w:r>
      <w:proofErr w:type="spellEnd"/>
      <w:r w:rsidRPr="00CC7E40">
        <w:rPr>
          <w:color w:val="000000" w:themeColor="text1"/>
          <w:sz w:val="28"/>
          <w:szCs w:val="28"/>
        </w:rPr>
        <w:t xml:space="preserve"> </w:t>
      </w:r>
      <w:proofErr w:type="spellStart"/>
      <w:r w:rsidRPr="00CC7E40">
        <w:rPr>
          <w:color w:val="000000" w:themeColor="text1"/>
          <w:sz w:val="28"/>
          <w:szCs w:val="28"/>
        </w:rPr>
        <w:t>SourceSafe</w:t>
      </w:r>
      <w:proofErr w:type="spellEnd"/>
      <w:r w:rsidRPr="00CC7E40">
        <w:rPr>
          <w:color w:val="000000" w:themeColor="text1"/>
          <w:sz w:val="28"/>
          <w:szCs w:val="28"/>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CC7E40">
        <w:rPr>
          <w:color w:val="000000" w:themeColor="text1"/>
          <w:sz w:val="28"/>
          <w:szCs w:val="28"/>
        </w:rPr>
        <w:t>Team</w:t>
      </w:r>
      <w:proofErr w:type="spellEnd"/>
      <w:r w:rsidRPr="00CC7E40">
        <w:rPr>
          <w:color w:val="000000" w:themeColor="text1"/>
          <w:sz w:val="28"/>
          <w:szCs w:val="28"/>
        </w:rPr>
        <w:t xml:space="preserve"> </w:t>
      </w:r>
      <w:proofErr w:type="spellStart"/>
      <w:r w:rsidRPr="00CC7E40">
        <w:rPr>
          <w:color w:val="000000" w:themeColor="text1"/>
          <w:sz w:val="28"/>
          <w:szCs w:val="28"/>
        </w:rPr>
        <w:t>Explorer</w:t>
      </w:r>
      <w:proofErr w:type="spellEnd"/>
      <w:r w:rsidRPr="00CC7E40">
        <w:rPr>
          <w:color w:val="000000" w:themeColor="text1"/>
          <w:sz w:val="28"/>
          <w:szCs w:val="28"/>
        </w:rPr>
        <w:t xml:space="preserve"> для работы</w:t>
      </w:r>
      <w:proofErr w:type="gramEnd"/>
      <w:r w:rsidRPr="00CC7E40">
        <w:rPr>
          <w:color w:val="000000" w:themeColor="text1"/>
          <w:sz w:val="28"/>
          <w:szCs w:val="28"/>
        </w:rPr>
        <w:t xml:space="preserve"> с </w:t>
      </w:r>
      <w:proofErr w:type="spellStart"/>
      <w:r w:rsidRPr="00CC7E40">
        <w:rPr>
          <w:color w:val="000000" w:themeColor="text1"/>
          <w:sz w:val="28"/>
          <w:szCs w:val="28"/>
        </w:rPr>
        <w:t>Team</w:t>
      </w:r>
      <w:proofErr w:type="spellEnd"/>
      <w:r w:rsidRPr="00CC7E40">
        <w:rPr>
          <w:color w:val="000000" w:themeColor="text1"/>
          <w:sz w:val="28"/>
          <w:szCs w:val="28"/>
        </w:rPr>
        <w:t xml:space="preserve"> </w:t>
      </w:r>
      <w:proofErr w:type="spellStart"/>
      <w:r w:rsidRPr="00CC7E40">
        <w:rPr>
          <w:color w:val="000000" w:themeColor="text1"/>
          <w:sz w:val="28"/>
          <w:szCs w:val="28"/>
        </w:rPr>
        <w:t>Foundation</w:t>
      </w:r>
      <w:proofErr w:type="spellEnd"/>
      <w:r w:rsidRPr="00CC7E40">
        <w:rPr>
          <w:color w:val="000000" w:themeColor="text1"/>
          <w:sz w:val="28"/>
          <w:szCs w:val="28"/>
        </w:rPr>
        <w:t xml:space="preserve"> </w:t>
      </w:r>
      <w:proofErr w:type="spellStart"/>
      <w:r w:rsidRPr="00CC7E40">
        <w:rPr>
          <w:color w:val="000000" w:themeColor="text1"/>
          <w:sz w:val="28"/>
          <w:szCs w:val="28"/>
        </w:rPr>
        <w:t>Server</w:t>
      </w:r>
      <w:proofErr w:type="spellEnd"/>
      <w:r w:rsidRPr="00CC7E40">
        <w:rPr>
          <w:color w:val="000000" w:themeColor="text1"/>
          <w:sz w:val="28"/>
          <w:szCs w:val="28"/>
        </w:rPr>
        <w:t>).</w:t>
      </w:r>
    </w:p>
    <w:p w14:paraId="28C65913" w14:textId="77777777" w:rsidR="003B4B29" w:rsidRPr="00CC7E40" w:rsidRDefault="003B4B29" w:rsidP="00576B56">
      <w:pPr>
        <w:ind w:firstLine="851"/>
        <w:rPr>
          <w:color w:val="000000" w:themeColor="text1"/>
          <w:sz w:val="28"/>
          <w:szCs w:val="28"/>
        </w:rPr>
      </w:pPr>
    </w:p>
    <w:p w14:paraId="4472C3CD" w14:textId="35AE0EF3" w:rsidR="003B4B29" w:rsidRPr="00CC7E40" w:rsidRDefault="004B306F" w:rsidP="00BC0CB6">
      <w:pPr>
        <w:jc w:val="center"/>
        <w:rPr>
          <w:b/>
          <w:iCs/>
          <w:color w:val="000000" w:themeColor="text1"/>
          <w:sz w:val="28"/>
          <w:szCs w:val="28"/>
        </w:rPr>
      </w:pPr>
      <w:r w:rsidRPr="00CC7E40">
        <w:rPr>
          <w:b/>
          <w:iCs/>
          <w:color w:val="000000" w:themeColor="text1"/>
          <w:sz w:val="28"/>
          <w:szCs w:val="28"/>
        </w:rPr>
        <w:t>3</w:t>
      </w:r>
      <w:r w:rsidR="003B4B29" w:rsidRPr="00CC7E40">
        <w:rPr>
          <w:b/>
          <w:iCs/>
          <w:color w:val="000000" w:themeColor="text1"/>
          <w:sz w:val="28"/>
          <w:szCs w:val="28"/>
        </w:rPr>
        <w:t>.1 Описание языка</w:t>
      </w:r>
      <w:proofErr w:type="gramStart"/>
      <w:r w:rsidR="003B4B29" w:rsidRPr="00CC7E40">
        <w:rPr>
          <w:b/>
          <w:iCs/>
          <w:color w:val="000000" w:themeColor="text1"/>
          <w:sz w:val="28"/>
          <w:szCs w:val="28"/>
        </w:rPr>
        <w:t xml:space="preserve"> С</w:t>
      </w:r>
      <w:proofErr w:type="gramEnd"/>
      <w:r w:rsidR="003B4B29" w:rsidRPr="00CC7E40">
        <w:rPr>
          <w:b/>
          <w:iCs/>
          <w:color w:val="000000" w:themeColor="text1"/>
          <w:sz w:val="28"/>
          <w:szCs w:val="28"/>
          <w:lang w:val="en-US"/>
        </w:rPr>
        <w:t>#</w:t>
      </w:r>
    </w:p>
    <w:p w14:paraId="39B8971C" w14:textId="6927CABC" w:rsidR="003B4B29" w:rsidRPr="00CC7E40" w:rsidRDefault="003B4B29" w:rsidP="0050020D">
      <w:pPr>
        <w:ind w:firstLine="851"/>
        <w:jc w:val="both"/>
        <w:rPr>
          <w:iCs/>
          <w:color w:val="000000" w:themeColor="text1"/>
          <w:sz w:val="28"/>
          <w:szCs w:val="28"/>
        </w:rPr>
      </w:pPr>
      <w:r w:rsidRPr="00CC7E40">
        <w:rPr>
          <w:b/>
          <w:iCs/>
          <w:color w:val="000000" w:themeColor="text1"/>
          <w:sz w:val="28"/>
          <w:szCs w:val="28"/>
        </w:rPr>
        <w:t>C#</w:t>
      </w:r>
      <w:r w:rsidRPr="00CC7E40">
        <w:rPr>
          <w:iCs/>
          <w:color w:val="000000" w:themeColor="text1"/>
          <w:sz w:val="28"/>
          <w:szCs w:val="28"/>
        </w:rPr>
        <w:t xml:space="preserve"> — объектно-ориентированный язык программирования</w:t>
      </w:r>
      <w:r w:rsidR="0032468C" w:rsidRPr="00CC7E40">
        <w:rPr>
          <w:iCs/>
          <w:color w:val="000000" w:themeColor="text1"/>
          <w:sz w:val="28"/>
          <w:szCs w:val="28"/>
        </w:rPr>
        <w:t>,</w:t>
      </w:r>
      <w:r w:rsidRPr="00CC7E40">
        <w:rPr>
          <w:iCs/>
          <w:color w:val="000000" w:themeColor="text1"/>
          <w:sz w:val="28"/>
          <w:szCs w:val="28"/>
        </w:rPr>
        <w:t xml:space="preserve"> относится к семье языков с C-подобным синтаксисом, из них его синтаксис наиболее близок к C++ и </w:t>
      </w:r>
      <w:proofErr w:type="spellStart"/>
      <w:r w:rsidRPr="00CC7E40">
        <w:rPr>
          <w:iCs/>
          <w:color w:val="000000" w:themeColor="text1"/>
          <w:sz w:val="28"/>
          <w:szCs w:val="28"/>
        </w:rPr>
        <w:t>Java</w:t>
      </w:r>
      <w:proofErr w:type="spellEnd"/>
      <w:r w:rsidRPr="00CC7E40">
        <w:rPr>
          <w:iCs/>
          <w:color w:val="000000" w:themeColor="text1"/>
          <w:sz w:val="28"/>
          <w:szCs w:val="28"/>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08467EC2" w14:textId="5C96DA78" w:rsidR="0032468C" w:rsidRPr="00CC7E40" w:rsidRDefault="00D322D1" w:rsidP="0050020D">
      <w:pPr>
        <w:pStyle w:val="ab"/>
        <w:shd w:val="clear" w:color="auto" w:fill="FFFFFF"/>
        <w:spacing w:before="0" w:after="0"/>
        <w:ind w:firstLine="851"/>
        <w:jc w:val="both"/>
        <w:textAlignment w:val="baseline"/>
        <w:rPr>
          <w:color w:val="000000" w:themeColor="text1"/>
          <w:sz w:val="28"/>
          <w:szCs w:val="28"/>
        </w:rPr>
      </w:pPr>
      <w:r>
        <w:rPr>
          <w:rStyle w:val="a7"/>
          <w:color w:val="000000" w:themeColor="text1"/>
          <w:sz w:val="28"/>
          <w:szCs w:val="28"/>
          <w:bdr w:val="none" w:sz="0" w:space="0" w:color="auto" w:frame="1"/>
        </w:rPr>
        <w:t xml:space="preserve">C# </w:t>
      </w:r>
      <w:r w:rsidR="0032468C" w:rsidRPr="00CC7E40">
        <w:rPr>
          <w:color w:val="000000" w:themeColor="text1"/>
          <w:sz w:val="28"/>
          <w:szCs w:val="28"/>
        </w:rPr>
        <w:t>находит свое применение в</w:t>
      </w:r>
      <w:r w:rsidR="0032468C" w:rsidRPr="00CC7E40">
        <w:rPr>
          <w:rStyle w:val="apple-converted-space"/>
          <w:color w:val="000000" w:themeColor="text1"/>
          <w:sz w:val="28"/>
          <w:szCs w:val="28"/>
        </w:rPr>
        <w:t> </w:t>
      </w:r>
      <w:r w:rsidR="0032468C" w:rsidRPr="00CC7E40">
        <w:rPr>
          <w:rStyle w:val="a7"/>
          <w:b w:val="0"/>
          <w:color w:val="000000" w:themeColor="text1"/>
          <w:sz w:val="28"/>
          <w:szCs w:val="28"/>
          <w:bdr w:val="none" w:sz="0" w:space="0" w:color="auto" w:frame="1"/>
        </w:rPr>
        <w:t>многочисленных сферах программной индустрии</w:t>
      </w:r>
      <w:r w:rsidR="0032468C" w:rsidRPr="00CC7E40">
        <w:rPr>
          <w:color w:val="000000" w:themeColor="text1"/>
          <w:sz w:val="28"/>
          <w:szCs w:val="28"/>
        </w:rPr>
        <w:t xml:space="preserve">. Он был разработан и по сегодняшний день активно развивается гигантов программной индустрии, компанией </w:t>
      </w:r>
      <w:proofErr w:type="spellStart"/>
      <w:r w:rsidR="0032468C" w:rsidRPr="00CC7E40">
        <w:rPr>
          <w:color w:val="000000" w:themeColor="text1"/>
          <w:sz w:val="28"/>
          <w:szCs w:val="28"/>
        </w:rPr>
        <w:t>Microsoft</w:t>
      </w:r>
      <w:proofErr w:type="spellEnd"/>
      <w:r w:rsidR="0032468C" w:rsidRPr="00CC7E40">
        <w:rPr>
          <w:color w:val="000000" w:themeColor="text1"/>
          <w:sz w:val="28"/>
          <w:szCs w:val="28"/>
        </w:rPr>
        <w:t>. Знания языка</w:t>
      </w:r>
      <w:r w:rsidR="0032468C" w:rsidRPr="00CC7E40">
        <w:rPr>
          <w:rStyle w:val="apple-converted-space"/>
          <w:color w:val="000000" w:themeColor="text1"/>
          <w:sz w:val="28"/>
          <w:szCs w:val="28"/>
        </w:rPr>
        <w:t> </w:t>
      </w:r>
      <w:r w:rsidR="0032468C" w:rsidRPr="00CC7E40">
        <w:rPr>
          <w:rStyle w:val="a7"/>
          <w:color w:val="000000" w:themeColor="text1"/>
          <w:sz w:val="28"/>
          <w:szCs w:val="28"/>
          <w:bdr w:val="none" w:sz="0" w:space="0" w:color="auto" w:frame="1"/>
        </w:rPr>
        <w:t xml:space="preserve">C# </w:t>
      </w:r>
      <w:r w:rsidR="0032468C" w:rsidRPr="00CC7E40">
        <w:rPr>
          <w:rStyle w:val="a7"/>
          <w:b w:val="0"/>
          <w:color w:val="000000" w:themeColor="text1"/>
          <w:sz w:val="28"/>
          <w:szCs w:val="28"/>
          <w:bdr w:val="none" w:sz="0" w:space="0" w:color="auto" w:frame="1"/>
        </w:rPr>
        <w:t>позволяют разрабатывать практически любые программные продукты</w:t>
      </w:r>
      <w:r w:rsidR="0032468C" w:rsidRPr="00CC7E40">
        <w:rPr>
          <w:b/>
          <w:color w:val="000000" w:themeColor="text1"/>
          <w:sz w:val="28"/>
          <w:szCs w:val="28"/>
        </w:rPr>
        <w:t>,</w:t>
      </w:r>
      <w:r w:rsidR="0032468C" w:rsidRPr="00CC7E40">
        <w:rPr>
          <w:color w:val="000000" w:themeColor="text1"/>
          <w:sz w:val="28"/>
          <w:szCs w:val="28"/>
        </w:rPr>
        <w:t xml:space="preserve"> это могут быть: десктоп, серверные, мобильные приложения, игры, сложные вычислительные программы, можно разрабатывать даже приложения для </w:t>
      </w:r>
      <w:proofErr w:type="spellStart"/>
      <w:r w:rsidR="0032468C" w:rsidRPr="00CC7E40">
        <w:rPr>
          <w:color w:val="000000" w:themeColor="text1"/>
          <w:sz w:val="28"/>
          <w:szCs w:val="28"/>
        </w:rPr>
        <w:t>Android</w:t>
      </w:r>
      <w:proofErr w:type="spellEnd"/>
      <w:r w:rsidR="0032468C" w:rsidRPr="00CC7E40">
        <w:rPr>
          <w:color w:val="000000" w:themeColor="text1"/>
          <w:sz w:val="28"/>
          <w:szCs w:val="28"/>
        </w:rPr>
        <w:t xml:space="preserve">, IOS и </w:t>
      </w:r>
      <w:proofErr w:type="spellStart"/>
      <w:r w:rsidR="0032468C" w:rsidRPr="00CC7E40">
        <w:rPr>
          <w:color w:val="000000" w:themeColor="text1"/>
          <w:sz w:val="28"/>
          <w:szCs w:val="28"/>
        </w:rPr>
        <w:t>Линукс</w:t>
      </w:r>
      <w:proofErr w:type="spellEnd"/>
      <w:r w:rsidR="0032468C" w:rsidRPr="00CC7E40">
        <w:rPr>
          <w:color w:val="000000" w:themeColor="text1"/>
          <w:sz w:val="28"/>
          <w:szCs w:val="28"/>
        </w:rPr>
        <w:t xml:space="preserve"> систем. </w:t>
      </w:r>
    </w:p>
    <w:p w14:paraId="4E92A95B" w14:textId="77777777" w:rsidR="0032468C" w:rsidRPr="00CC7E40" w:rsidRDefault="0032468C" w:rsidP="00576B56">
      <w:pPr>
        <w:pStyle w:val="ab"/>
        <w:shd w:val="clear" w:color="auto" w:fill="FFFFFF"/>
        <w:spacing w:before="0" w:after="0"/>
        <w:ind w:firstLine="851"/>
        <w:textAlignment w:val="baseline"/>
        <w:rPr>
          <w:color w:val="000000" w:themeColor="text1"/>
          <w:sz w:val="28"/>
          <w:szCs w:val="28"/>
        </w:rPr>
      </w:pPr>
    </w:p>
    <w:p w14:paraId="137985D0" w14:textId="700852E6" w:rsidR="0032468C" w:rsidRPr="00CC7E40" w:rsidRDefault="0032468C" w:rsidP="0050020D">
      <w:pPr>
        <w:pStyle w:val="ab"/>
        <w:shd w:val="clear" w:color="auto" w:fill="FFFFFF"/>
        <w:spacing w:before="0" w:after="0"/>
        <w:ind w:firstLine="851"/>
        <w:jc w:val="both"/>
        <w:textAlignment w:val="baseline"/>
        <w:rPr>
          <w:color w:val="000000" w:themeColor="text1"/>
          <w:sz w:val="28"/>
          <w:szCs w:val="28"/>
        </w:rPr>
      </w:pPr>
      <w:proofErr w:type="spellStart"/>
      <w:r w:rsidRPr="00CC7E40">
        <w:rPr>
          <w:rStyle w:val="a7"/>
          <w:b w:val="0"/>
          <w:color w:val="000000" w:themeColor="text1"/>
          <w:sz w:val="28"/>
          <w:szCs w:val="28"/>
          <w:bdr w:val="none" w:sz="0" w:space="0" w:color="auto" w:frame="1"/>
        </w:rPr>
        <w:lastRenderedPageBreak/>
        <w:t>Microsoft</w:t>
      </w:r>
      <w:proofErr w:type="spellEnd"/>
      <w:r w:rsidRPr="00CC7E40">
        <w:rPr>
          <w:rStyle w:val="a7"/>
          <w:b w:val="0"/>
          <w:color w:val="000000" w:themeColor="text1"/>
          <w:sz w:val="28"/>
          <w:szCs w:val="28"/>
          <w:bdr w:val="none" w:sz="0" w:space="0" w:color="auto" w:frame="1"/>
        </w:rPr>
        <w:t xml:space="preserve"> заботится о своевременном обновлении документации</w:t>
      </w:r>
      <w:r w:rsidRPr="00CC7E40">
        <w:rPr>
          <w:rStyle w:val="apple-converted-space"/>
          <w:color w:val="000000" w:themeColor="text1"/>
          <w:sz w:val="28"/>
          <w:szCs w:val="28"/>
        </w:rPr>
        <w:t> </w:t>
      </w:r>
      <w:r w:rsidRPr="00CC7E40">
        <w:rPr>
          <w:color w:val="000000" w:themeColor="text1"/>
          <w:sz w:val="28"/>
          <w:szCs w:val="28"/>
        </w:rPr>
        <w:t>как самого языка, так и связанных с ним технологий, таких как .</w:t>
      </w:r>
      <w:proofErr w:type="spellStart"/>
      <w:r w:rsidRPr="00CC7E40">
        <w:rPr>
          <w:color w:val="000000" w:themeColor="text1"/>
          <w:sz w:val="28"/>
          <w:szCs w:val="28"/>
        </w:rPr>
        <w:t>Net</w:t>
      </w:r>
      <w:proofErr w:type="spellEnd"/>
      <w:r w:rsidRPr="00CC7E40">
        <w:rPr>
          <w:color w:val="000000" w:themeColor="text1"/>
          <w:sz w:val="28"/>
          <w:szCs w:val="28"/>
        </w:rPr>
        <w:t xml:space="preserve"> </w:t>
      </w:r>
      <w:proofErr w:type="gramStart"/>
      <w:r w:rsidRPr="00CC7E40">
        <w:rPr>
          <w:color w:val="000000" w:themeColor="text1"/>
          <w:sz w:val="28"/>
          <w:szCs w:val="28"/>
        </w:rPr>
        <w:t xml:space="preserve">( </w:t>
      </w:r>
      <w:proofErr w:type="gramEnd"/>
      <w:r w:rsidRPr="00CC7E40">
        <w:rPr>
          <w:color w:val="000000" w:themeColor="text1"/>
          <w:sz w:val="28"/>
          <w:szCs w:val="28"/>
        </w:rPr>
        <w:t xml:space="preserve">обязательная составляющая практически любого приложения для </w:t>
      </w:r>
      <w:proofErr w:type="spellStart"/>
      <w:r w:rsidRPr="00CC7E40">
        <w:rPr>
          <w:color w:val="000000" w:themeColor="text1"/>
          <w:sz w:val="28"/>
          <w:szCs w:val="28"/>
        </w:rPr>
        <w:t>Windows</w:t>
      </w:r>
      <w:proofErr w:type="spellEnd"/>
      <w:r w:rsidRPr="00CC7E40">
        <w:rPr>
          <w:color w:val="000000" w:themeColor="text1"/>
          <w:sz w:val="28"/>
          <w:szCs w:val="28"/>
        </w:rPr>
        <w:t>). .</w:t>
      </w:r>
      <w:proofErr w:type="spellStart"/>
      <w:r w:rsidRPr="00CC7E40">
        <w:rPr>
          <w:color w:val="000000" w:themeColor="text1"/>
          <w:sz w:val="28"/>
          <w:szCs w:val="28"/>
        </w:rPr>
        <w:t>Net</w:t>
      </w:r>
      <w:proofErr w:type="spellEnd"/>
      <w:r w:rsidRPr="00CC7E40">
        <w:rPr>
          <w:color w:val="000000" w:themeColor="text1"/>
          <w:sz w:val="28"/>
          <w:szCs w:val="28"/>
        </w:rPr>
        <w:t xml:space="preserve"> – это </w:t>
      </w:r>
      <w:proofErr w:type="spellStart"/>
      <w:r w:rsidRPr="00CC7E40">
        <w:rPr>
          <w:color w:val="000000" w:themeColor="text1"/>
          <w:sz w:val="28"/>
          <w:szCs w:val="28"/>
        </w:rPr>
        <w:t>фреймворк</w:t>
      </w:r>
      <w:proofErr w:type="spellEnd"/>
      <w:r w:rsidRPr="00CC7E40">
        <w:rPr>
          <w:color w:val="000000" w:themeColor="text1"/>
          <w:sz w:val="28"/>
          <w:szCs w:val="28"/>
        </w:rPr>
        <w:t xml:space="preserve">, </w:t>
      </w:r>
      <w:proofErr w:type="gramStart"/>
      <w:r w:rsidRPr="00CC7E40">
        <w:rPr>
          <w:color w:val="000000" w:themeColor="text1"/>
          <w:sz w:val="28"/>
          <w:szCs w:val="28"/>
        </w:rPr>
        <w:t>который</w:t>
      </w:r>
      <w:proofErr w:type="gramEnd"/>
      <w:r w:rsidRPr="00CC7E40">
        <w:rPr>
          <w:color w:val="000000" w:themeColor="text1"/>
          <w:sz w:val="28"/>
          <w:szCs w:val="28"/>
        </w:rPr>
        <w:t xml:space="preserve"> содержит все необходимые базовые классы и методы для работы с файлами, базой данных, сетью, операционной системой, содержит механизмы криптографии и </w:t>
      </w:r>
      <w:proofErr w:type="spellStart"/>
      <w:r w:rsidRPr="00CC7E40">
        <w:rPr>
          <w:color w:val="000000" w:themeColor="text1"/>
          <w:sz w:val="28"/>
          <w:szCs w:val="28"/>
        </w:rPr>
        <w:t>сериализации</w:t>
      </w:r>
      <w:proofErr w:type="spellEnd"/>
      <w:r w:rsidRPr="00CC7E40">
        <w:rPr>
          <w:color w:val="000000" w:themeColor="text1"/>
          <w:sz w:val="28"/>
          <w:szCs w:val="28"/>
        </w:rPr>
        <w:t xml:space="preserve"> данных. В общем, содержит все базовые и не только инструменты для создания программ на C#. И это большой плюс, потому как понимание основных принципов .</w:t>
      </w:r>
      <w:proofErr w:type="spellStart"/>
      <w:r w:rsidRPr="00CC7E40">
        <w:rPr>
          <w:color w:val="000000" w:themeColor="text1"/>
          <w:sz w:val="28"/>
          <w:szCs w:val="28"/>
        </w:rPr>
        <w:t>Net</w:t>
      </w:r>
      <w:proofErr w:type="spellEnd"/>
      <w:r w:rsidRPr="00CC7E40">
        <w:rPr>
          <w:color w:val="000000" w:themeColor="text1"/>
          <w:sz w:val="28"/>
          <w:szCs w:val="28"/>
        </w:rPr>
        <w:t xml:space="preserve"> полезно </w:t>
      </w:r>
      <w:proofErr w:type="gramStart"/>
      <w:r w:rsidRPr="00CC7E40">
        <w:rPr>
          <w:color w:val="000000" w:themeColor="text1"/>
          <w:sz w:val="28"/>
          <w:szCs w:val="28"/>
        </w:rPr>
        <w:t>на</w:t>
      </w:r>
      <w:proofErr w:type="gramEnd"/>
      <w:r w:rsidRPr="00CC7E40">
        <w:rPr>
          <w:color w:val="000000" w:themeColor="text1"/>
          <w:sz w:val="28"/>
          <w:szCs w:val="28"/>
        </w:rPr>
        <w:t xml:space="preserve"> при разработке как </w:t>
      </w:r>
      <w:proofErr w:type="spellStart"/>
      <w:r w:rsidRPr="00CC7E40">
        <w:rPr>
          <w:color w:val="000000" w:themeColor="text1"/>
          <w:sz w:val="28"/>
          <w:szCs w:val="28"/>
        </w:rPr>
        <w:t>десктопных</w:t>
      </w:r>
      <w:proofErr w:type="spellEnd"/>
      <w:r w:rsidRPr="00CC7E40">
        <w:rPr>
          <w:color w:val="000000" w:themeColor="text1"/>
          <w:sz w:val="28"/>
          <w:szCs w:val="28"/>
        </w:rPr>
        <w:t xml:space="preserve">, так и серверных и мобильных приложений. А значит, </w:t>
      </w:r>
      <w:proofErr w:type="gramStart"/>
      <w:r w:rsidRPr="00CC7E40">
        <w:rPr>
          <w:color w:val="000000" w:themeColor="text1"/>
          <w:sz w:val="28"/>
          <w:szCs w:val="28"/>
        </w:rPr>
        <w:t>везде</w:t>
      </w:r>
      <w:proofErr w:type="gramEnd"/>
      <w:r w:rsidRPr="00CC7E40">
        <w:rPr>
          <w:color w:val="000000" w:themeColor="text1"/>
          <w:sz w:val="28"/>
          <w:szCs w:val="28"/>
        </w:rPr>
        <w:t xml:space="preserve"> где C# и </w:t>
      </w:r>
      <w:proofErr w:type="spellStart"/>
      <w:r w:rsidRPr="00CC7E40">
        <w:rPr>
          <w:color w:val="000000" w:themeColor="text1"/>
          <w:sz w:val="28"/>
          <w:szCs w:val="28"/>
        </w:rPr>
        <w:t>Windows</w:t>
      </w:r>
      <w:proofErr w:type="spellEnd"/>
      <w:r w:rsidRPr="00CC7E40">
        <w:rPr>
          <w:color w:val="000000" w:themeColor="text1"/>
          <w:sz w:val="28"/>
          <w:szCs w:val="28"/>
        </w:rPr>
        <w:t xml:space="preserve"> – там и .</w:t>
      </w:r>
      <w:proofErr w:type="spellStart"/>
      <w:r w:rsidRPr="00CC7E40">
        <w:rPr>
          <w:color w:val="000000" w:themeColor="text1"/>
          <w:sz w:val="28"/>
          <w:szCs w:val="28"/>
        </w:rPr>
        <w:t>Net</w:t>
      </w:r>
      <w:proofErr w:type="spellEnd"/>
      <w:r w:rsidRPr="00CC7E40">
        <w:rPr>
          <w:color w:val="000000" w:themeColor="text1"/>
          <w:sz w:val="28"/>
          <w:szCs w:val="28"/>
        </w:rPr>
        <w:t>.</w:t>
      </w:r>
    </w:p>
    <w:p w14:paraId="380F2BEB" w14:textId="6E1AAB8B" w:rsidR="0032468C" w:rsidRPr="00CC7E40" w:rsidRDefault="0032468C" w:rsidP="0050020D">
      <w:pPr>
        <w:pStyle w:val="ab"/>
        <w:shd w:val="clear" w:color="auto" w:fill="FFFFFF"/>
        <w:spacing w:before="0" w:after="0"/>
        <w:ind w:firstLine="851"/>
        <w:jc w:val="both"/>
        <w:textAlignment w:val="baseline"/>
        <w:rPr>
          <w:color w:val="000000" w:themeColor="text1"/>
          <w:sz w:val="28"/>
          <w:szCs w:val="28"/>
        </w:rPr>
      </w:pPr>
      <w:r w:rsidRPr="00CC7E40">
        <w:rPr>
          <w:rStyle w:val="apple-converted-space"/>
          <w:color w:val="000000" w:themeColor="text1"/>
          <w:sz w:val="28"/>
          <w:szCs w:val="28"/>
        </w:rPr>
        <w:t>Также </w:t>
      </w:r>
      <w:r w:rsidRPr="00CC7E40">
        <w:rPr>
          <w:rStyle w:val="a7"/>
          <w:b w:val="0"/>
          <w:color w:val="000000" w:themeColor="text1"/>
          <w:sz w:val="28"/>
          <w:szCs w:val="28"/>
          <w:bdr w:val="none" w:sz="0" w:space="0" w:color="auto" w:frame="1"/>
        </w:rPr>
        <w:t>C# активно поддерживается различными сообществами</w:t>
      </w:r>
      <w:r w:rsidRPr="00CC7E40">
        <w:rPr>
          <w:color w:val="000000" w:themeColor="text1"/>
          <w:sz w:val="28"/>
          <w:szCs w:val="28"/>
        </w:rPr>
        <w:t>. На одном из самых популярных сайтов о решении вопросов разработки программных продуктов</w:t>
      </w:r>
      <w:r w:rsidRPr="00CC7E40">
        <w:rPr>
          <w:rStyle w:val="apple-converted-space"/>
          <w:color w:val="000000" w:themeColor="text1"/>
          <w:sz w:val="28"/>
          <w:szCs w:val="28"/>
        </w:rPr>
        <w:t> </w:t>
      </w:r>
      <w:proofErr w:type="spellStart"/>
      <w:r w:rsidRPr="00CC7E40">
        <w:rPr>
          <w:color w:val="000000" w:themeColor="text1"/>
          <w:sz w:val="28"/>
          <w:szCs w:val="28"/>
        </w:rPr>
        <w:fldChar w:fldCharType="begin"/>
      </w:r>
      <w:r w:rsidRPr="00CC7E40">
        <w:rPr>
          <w:color w:val="000000" w:themeColor="text1"/>
          <w:sz w:val="28"/>
          <w:szCs w:val="28"/>
        </w:rPr>
        <w:instrText xml:space="preserve"> HYPERLINK "http://stackoverflow.com/" </w:instrText>
      </w:r>
      <w:r w:rsidRPr="00CC7E40">
        <w:rPr>
          <w:color w:val="000000" w:themeColor="text1"/>
          <w:sz w:val="28"/>
          <w:szCs w:val="28"/>
        </w:rPr>
        <w:fldChar w:fldCharType="separate"/>
      </w:r>
      <w:r w:rsidRPr="00CC7E40">
        <w:rPr>
          <w:rStyle w:val="a3"/>
          <w:color w:val="000000" w:themeColor="text1"/>
          <w:sz w:val="28"/>
          <w:szCs w:val="28"/>
          <w:bdr w:val="none" w:sz="0" w:space="0" w:color="auto" w:frame="1"/>
        </w:rPr>
        <w:t>StackOverflow</w:t>
      </w:r>
      <w:proofErr w:type="spellEnd"/>
      <w:r w:rsidRPr="00CC7E40">
        <w:rPr>
          <w:color w:val="000000" w:themeColor="text1"/>
          <w:sz w:val="28"/>
          <w:szCs w:val="28"/>
        </w:rPr>
        <w:fldChar w:fldCharType="end"/>
      </w:r>
      <w:r w:rsidRPr="00CC7E40">
        <w:rPr>
          <w:rStyle w:val="apple-converted-space"/>
          <w:color w:val="000000" w:themeColor="text1"/>
          <w:sz w:val="28"/>
          <w:szCs w:val="28"/>
        </w:rPr>
        <w:t> </w:t>
      </w:r>
      <w:r w:rsidRPr="00CC7E40">
        <w:rPr>
          <w:color w:val="000000" w:themeColor="text1"/>
          <w:sz w:val="28"/>
          <w:szCs w:val="28"/>
        </w:rPr>
        <w:t xml:space="preserve">уже существует 883,637 вопросов-ответов на различные области, связанные с C#, в то время как про </w:t>
      </w:r>
      <w:proofErr w:type="spellStart"/>
      <w:r w:rsidRPr="00CC7E40">
        <w:rPr>
          <w:color w:val="000000" w:themeColor="text1"/>
          <w:sz w:val="28"/>
          <w:szCs w:val="28"/>
        </w:rPr>
        <w:t>Python</w:t>
      </w:r>
      <w:proofErr w:type="spellEnd"/>
      <w:r w:rsidRPr="00CC7E40">
        <w:rPr>
          <w:color w:val="000000" w:themeColor="text1"/>
          <w:sz w:val="28"/>
          <w:szCs w:val="28"/>
        </w:rPr>
        <w:t xml:space="preserve"> создано всего 507,542 </w:t>
      </w:r>
      <w:proofErr w:type="gramStart"/>
      <w:r w:rsidRPr="00CC7E40">
        <w:rPr>
          <w:color w:val="000000" w:themeColor="text1"/>
          <w:sz w:val="28"/>
          <w:szCs w:val="28"/>
        </w:rPr>
        <w:t>вопрос-ответов</w:t>
      </w:r>
      <w:proofErr w:type="gramEnd"/>
      <w:r w:rsidRPr="00CC7E40">
        <w:rPr>
          <w:color w:val="000000" w:themeColor="text1"/>
          <w:sz w:val="28"/>
          <w:szCs w:val="28"/>
        </w:rPr>
        <w:t xml:space="preserve">. </w:t>
      </w:r>
    </w:p>
    <w:p w14:paraId="36E670C2" w14:textId="77777777" w:rsidR="0032468C" w:rsidRPr="00CC7E40" w:rsidRDefault="0032468C" w:rsidP="00576B56">
      <w:pPr>
        <w:ind w:firstLine="851"/>
        <w:rPr>
          <w:iCs/>
          <w:color w:val="000000" w:themeColor="text1"/>
          <w:sz w:val="28"/>
          <w:szCs w:val="28"/>
        </w:rPr>
      </w:pPr>
    </w:p>
    <w:p w14:paraId="0F942FE6" w14:textId="60B2893D" w:rsidR="003B4B29" w:rsidRPr="00CC7E40" w:rsidRDefault="004B306F" w:rsidP="00BC0CB6">
      <w:pPr>
        <w:jc w:val="center"/>
        <w:rPr>
          <w:b/>
          <w:iCs/>
          <w:color w:val="000000" w:themeColor="text1"/>
          <w:sz w:val="28"/>
          <w:szCs w:val="28"/>
        </w:rPr>
      </w:pPr>
      <w:r w:rsidRPr="00CC7E40">
        <w:rPr>
          <w:b/>
          <w:iCs/>
          <w:color w:val="000000" w:themeColor="text1"/>
          <w:sz w:val="28"/>
          <w:szCs w:val="28"/>
        </w:rPr>
        <w:t>3</w:t>
      </w:r>
      <w:r w:rsidR="003B4B29" w:rsidRPr="00CC7E40">
        <w:rPr>
          <w:b/>
          <w:iCs/>
          <w:color w:val="000000" w:themeColor="text1"/>
          <w:sz w:val="28"/>
          <w:szCs w:val="28"/>
        </w:rPr>
        <w:t xml:space="preserve">.1 База данных </w:t>
      </w:r>
      <w:r w:rsidR="003B4B29" w:rsidRPr="00CC7E40">
        <w:rPr>
          <w:b/>
          <w:iCs/>
          <w:color w:val="000000" w:themeColor="text1"/>
          <w:sz w:val="28"/>
          <w:szCs w:val="28"/>
          <w:lang w:val="en-US"/>
        </w:rPr>
        <w:t>MySQL</w:t>
      </w:r>
    </w:p>
    <w:p w14:paraId="3FBBB7A2" w14:textId="77777777" w:rsidR="00DF6D13" w:rsidRPr="00CC7E40" w:rsidRDefault="003B4B29" w:rsidP="0050020D">
      <w:pPr>
        <w:ind w:firstLine="851"/>
        <w:jc w:val="both"/>
        <w:rPr>
          <w:color w:val="000000" w:themeColor="text1"/>
          <w:sz w:val="28"/>
          <w:szCs w:val="28"/>
          <w:shd w:val="clear" w:color="auto" w:fill="FFFFFF"/>
        </w:rPr>
      </w:pPr>
      <w:r w:rsidRPr="00CC7E40">
        <w:rPr>
          <w:iCs/>
          <w:color w:val="000000" w:themeColor="text1"/>
          <w:sz w:val="28"/>
          <w:szCs w:val="28"/>
        </w:rPr>
        <w:t>Все приложение построено на использовании карточек, которые входят в определенную коллекцию, содержат ключевое слово, описание и изображение.</w:t>
      </w:r>
      <w:r w:rsidR="009A5CBA" w:rsidRPr="00CC7E40">
        <w:rPr>
          <w:iCs/>
          <w:color w:val="000000" w:themeColor="text1"/>
          <w:sz w:val="28"/>
          <w:szCs w:val="28"/>
        </w:rPr>
        <w:t xml:space="preserve"> Проблемой стал выбор способа хранения этой информации.</w:t>
      </w:r>
      <w:r w:rsidRPr="00CC7E40">
        <w:rPr>
          <w:iCs/>
          <w:color w:val="000000" w:themeColor="text1"/>
          <w:sz w:val="28"/>
          <w:szCs w:val="28"/>
        </w:rPr>
        <w:t xml:space="preserve"> </w:t>
      </w:r>
      <w:r w:rsidR="009A5CBA" w:rsidRPr="00CC7E40">
        <w:rPr>
          <w:color w:val="000000" w:themeColor="text1"/>
          <w:sz w:val="28"/>
          <w:szCs w:val="28"/>
          <w:shd w:val="clear" w:color="auto" w:fill="FFFFFF"/>
        </w:rPr>
        <w:t xml:space="preserve">Ранее для долговременного хранения информации </w:t>
      </w:r>
      <w:r w:rsidR="0032468C" w:rsidRPr="00CC7E40">
        <w:rPr>
          <w:color w:val="000000" w:themeColor="text1"/>
          <w:sz w:val="28"/>
          <w:szCs w:val="28"/>
          <w:shd w:val="clear" w:color="auto" w:fill="FFFFFF"/>
        </w:rPr>
        <w:t>я работала с файлами: помещала</w:t>
      </w:r>
      <w:r w:rsidR="009A5CBA" w:rsidRPr="00CC7E40">
        <w:rPr>
          <w:color w:val="000000" w:themeColor="text1"/>
          <w:sz w:val="28"/>
          <w:szCs w:val="28"/>
          <w:shd w:val="clear" w:color="auto" w:fill="FFFFFF"/>
        </w:rPr>
        <w:t xml:space="preserve"> в них некоторое колич</w:t>
      </w:r>
      <w:r w:rsidR="0032468C" w:rsidRPr="00CC7E40">
        <w:rPr>
          <w:color w:val="000000" w:themeColor="text1"/>
          <w:sz w:val="28"/>
          <w:szCs w:val="28"/>
          <w:shd w:val="clear" w:color="auto" w:fill="FFFFFF"/>
        </w:rPr>
        <w:t>ество строчек, а затем извлекала</w:t>
      </w:r>
      <w:r w:rsidR="009A5CBA" w:rsidRPr="00CC7E40">
        <w:rPr>
          <w:color w:val="000000" w:themeColor="text1"/>
          <w:sz w:val="28"/>
          <w:szCs w:val="28"/>
          <w:shd w:val="clear" w:color="auto" w:fill="FFFFFF"/>
        </w:rPr>
        <w:t xml:space="preserve"> их для последующей работы. Задача длительного хранения информации очень часто встречается в программировании </w:t>
      </w:r>
      <w:proofErr w:type="spellStart"/>
      <w:r w:rsidR="009A5CBA" w:rsidRPr="00CC7E40">
        <w:rPr>
          <w:color w:val="000000" w:themeColor="text1"/>
          <w:sz w:val="28"/>
          <w:szCs w:val="28"/>
          <w:shd w:val="clear" w:color="auto" w:fill="FFFFFF"/>
        </w:rPr>
        <w:t>Web</w:t>
      </w:r>
      <w:proofErr w:type="spellEnd"/>
      <w:r w:rsidR="009A5CBA" w:rsidRPr="00CC7E40">
        <w:rPr>
          <w:color w:val="000000" w:themeColor="text1"/>
          <w:sz w:val="28"/>
          <w:szCs w:val="28"/>
          <w:shd w:val="clear" w:color="auto" w:fill="FFFFFF"/>
        </w:rPr>
        <w:t>-приложений: подсчёт посетителей в счётчике, хранение сообщений в форуме, удалённое управление содержанием информации на сайте и т.д.</w:t>
      </w:r>
    </w:p>
    <w:p w14:paraId="5B8BC816" w14:textId="77777777" w:rsidR="00DF6D13" w:rsidRPr="00CC7E40" w:rsidRDefault="009A5CBA" w:rsidP="0050020D">
      <w:pPr>
        <w:ind w:firstLine="851"/>
        <w:jc w:val="both"/>
        <w:rPr>
          <w:color w:val="000000" w:themeColor="text1"/>
          <w:sz w:val="28"/>
          <w:szCs w:val="28"/>
        </w:rPr>
      </w:pPr>
      <w:r w:rsidRPr="00CC7E40">
        <w:rPr>
          <w:color w:val="000000" w:themeColor="text1"/>
          <w:sz w:val="28"/>
          <w:szCs w:val="28"/>
        </w:rPr>
        <w:t xml:space="preserve">Между тем, профессиональные приёмы работы с файлами очень трудоёмки: необходимо заботится о помещении в них информации, о её сортировке, извлечении, нужно так же </w:t>
      </w:r>
      <w:proofErr w:type="gramStart"/>
      <w:r w:rsidRPr="00CC7E40">
        <w:rPr>
          <w:color w:val="000000" w:themeColor="text1"/>
          <w:sz w:val="28"/>
          <w:szCs w:val="28"/>
        </w:rPr>
        <w:t>заботится</w:t>
      </w:r>
      <w:proofErr w:type="gramEnd"/>
      <w:r w:rsidRPr="00CC7E40">
        <w:rPr>
          <w:color w:val="000000" w:themeColor="text1"/>
          <w:sz w:val="28"/>
          <w:szCs w:val="28"/>
        </w:rPr>
        <w:t xml:space="preserve"> о правах доступа к файлам и их размещении. При этом объём кода значительно возрастает, и совершить ошибку в программе очень просто.</w:t>
      </w:r>
    </w:p>
    <w:p w14:paraId="048E1641" w14:textId="77777777" w:rsidR="00DF6D13" w:rsidRPr="00CC7E40" w:rsidRDefault="009A5CBA" w:rsidP="0050020D">
      <w:pPr>
        <w:ind w:firstLine="851"/>
        <w:jc w:val="both"/>
        <w:rPr>
          <w:color w:val="000000" w:themeColor="text1"/>
          <w:sz w:val="28"/>
          <w:szCs w:val="28"/>
        </w:rPr>
      </w:pPr>
      <w:r w:rsidRPr="00CC7E40">
        <w:rPr>
          <w:color w:val="000000" w:themeColor="text1"/>
          <w:sz w:val="28"/>
          <w:szCs w:val="28"/>
        </w:rPr>
        <w:t>Все эти проблемы решает использование базы данных. Базы данных сами заботя</w:t>
      </w:r>
      <w:r w:rsidR="0032468C" w:rsidRPr="00CC7E40">
        <w:rPr>
          <w:color w:val="000000" w:themeColor="text1"/>
          <w:sz w:val="28"/>
          <w:szCs w:val="28"/>
        </w:rPr>
        <w:t>тся о безопасности информац</w:t>
      </w:r>
      <w:proofErr w:type="gramStart"/>
      <w:r w:rsidR="0032468C" w:rsidRPr="00CC7E40">
        <w:rPr>
          <w:color w:val="000000" w:themeColor="text1"/>
          <w:sz w:val="28"/>
          <w:szCs w:val="28"/>
        </w:rPr>
        <w:t xml:space="preserve">ии и </w:t>
      </w:r>
      <w:r w:rsidRPr="00CC7E40">
        <w:rPr>
          <w:color w:val="000000" w:themeColor="text1"/>
          <w:sz w:val="28"/>
          <w:szCs w:val="28"/>
        </w:rPr>
        <w:t>её</w:t>
      </w:r>
      <w:proofErr w:type="gramEnd"/>
      <w:r w:rsidRPr="00CC7E40">
        <w:rPr>
          <w:color w:val="000000" w:themeColor="text1"/>
          <w:sz w:val="28"/>
          <w:szCs w:val="28"/>
        </w:rPr>
        <w:t xml:space="preserve"> сортировке и позволяют извлекать и размещать информацию при помощи одной строчки. Код с использованием базы данных получается более компактным, и отлаживать его гораздо легче. Кроме того, не нужно забывать и о скорости - выборка информации из базы данных происходит значительно быстрее, чем из файлов.</w:t>
      </w:r>
    </w:p>
    <w:p w14:paraId="6B039051" w14:textId="59F86B44" w:rsidR="009A5CBA" w:rsidRPr="00CC7E40" w:rsidRDefault="009A5CBA" w:rsidP="0050020D">
      <w:pPr>
        <w:ind w:firstLine="851"/>
        <w:jc w:val="both"/>
        <w:rPr>
          <w:color w:val="000000" w:themeColor="text1"/>
          <w:sz w:val="28"/>
          <w:szCs w:val="28"/>
        </w:rPr>
      </w:pPr>
      <w:proofErr w:type="spellStart"/>
      <w:r w:rsidRPr="00CC7E40">
        <w:rPr>
          <w:b/>
          <w:bCs/>
          <w:color w:val="000000" w:themeColor="text1"/>
          <w:sz w:val="28"/>
          <w:szCs w:val="28"/>
        </w:rPr>
        <w:t>MySQL</w:t>
      </w:r>
      <w:proofErr w:type="spellEnd"/>
      <w:r w:rsidRPr="00CC7E40">
        <w:rPr>
          <w:rStyle w:val="apple-converted-space"/>
          <w:color w:val="000000" w:themeColor="text1"/>
          <w:sz w:val="28"/>
          <w:szCs w:val="28"/>
        </w:rPr>
        <w:t> </w:t>
      </w:r>
      <w:r w:rsidRPr="00CC7E40">
        <w:rPr>
          <w:color w:val="000000" w:themeColor="text1"/>
          <w:sz w:val="28"/>
          <w:szCs w:val="28"/>
        </w:rPr>
        <w:t>– это одна из самых популярных и самых распространенных СУБД (система управления базами данных) в интернете. Она не предназначена для работы с большими объемами информации, но ее применение идеально для приложений, как небольших, так и достаточно крупных.</w:t>
      </w:r>
    </w:p>
    <w:p w14:paraId="0C259403" w14:textId="23514609" w:rsidR="0060732E" w:rsidRPr="00CC7E40" w:rsidRDefault="009A5CBA" w:rsidP="0050020D">
      <w:pPr>
        <w:pStyle w:val="text"/>
        <w:shd w:val="clear" w:color="auto" w:fill="FFFFFF"/>
        <w:spacing w:line="360" w:lineRule="atLeast"/>
        <w:ind w:firstLine="851"/>
        <w:jc w:val="both"/>
        <w:rPr>
          <w:color w:val="000000" w:themeColor="text1"/>
          <w:sz w:val="28"/>
          <w:szCs w:val="28"/>
        </w:rPr>
      </w:pPr>
      <w:proofErr w:type="spellStart"/>
      <w:r w:rsidRPr="00CC7E40">
        <w:rPr>
          <w:b/>
          <w:bCs/>
          <w:color w:val="000000" w:themeColor="text1"/>
          <w:sz w:val="28"/>
          <w:szCs w:val="28"/>
        </w:rPr>
        <w:lastRenderedPageBreak/>
        <w:t>MySQL</w:t>
      </w:r>
      <w:proofErr w:type="spellEnd"/>
      <w:r w:rsidRPr="00CC7E40">
        <w:rPr>
          <w:rStyle w:val="apple-converted-space"/>
          <w:color w:val="000000" w:themeColor="text1"/>
          <w:sz w:val="28"/>
          <w:szCs w:val="28"/>
        </w:rPr>
        <w:t> </w:t>
      </w:r>
      <w:r w:rsidRPr="00CC7E40">
        <w:rPr>
          <w:color w:val="000000" w:themeColor="text1"/>
          <w:sz w:val="28"/>
          <w:szCs w:val="28"/>
        </w:rPr>
        <w:t xml:space="preserve">отличатся хорошей скоростью работы, надежностью, гибкостью. Работа с ней, как правило, не вызывает больших трудностей. </w:t>
      </w:r>
      <w:proofErr w:type="spellStart"/>
      <w:r w:rsidRPr="00CC7E40">
        <w:rPr>
          <w:color w:val="000000" w:themeColor="text1"/>
          <w:sz w:val="28"/>
          <w:szCs w:val="28"/>
        </w:rPr>
        <w:t>MySQL</w:t>
      </w:r>
      <w:proofErr w:type="spellEnd"/>
      <w:r w:rsidRPr="00CC7E40">
        <w:rPr>
          <w:color w:val="000000" w:themeColor="text1"/>
          <w:sz w:val="28"/>
          <w:szCs w:val="28"/>
        </w:rPr>
        <w:t xml:space="preserve"> распространяется на условиях общей лицензии GNU (GPL, GNU </w:t>
      </w:r>
      <w:proofErr w:type="spellStart"/>
      <w:r w:rsidRPr="00CC7E40">
        <w:rPr>
          <w:color w:val="000000" w:themeColor="text1"/>
          <w:sz w:val="28"/>
          <w:szCs w:val="28"/>
        </w:rPr>
        <w:t>Public</w:t>
      </w:r>
      <w:proofErr w:type="spellEnd"/>
      <w:r w:rsidRPr="00CC7E40">
        <w:rPr>
          <w:color w:val="000000" w:themeColor="text1"/>
          <w:sz w:val="28"/>
          <w:szCs w:val="28"/>
        </w:rPr>
        <w:t xml:space="preserve"> </w:t>
      </w:r>
      <w:proofErr w:type="spellStart"/>
      <w:r w:rsidRPr="00CC7E40">
        <w:rPr>
          <w:color w:val="000000" w:themeColor="text1"/>
          <w:sz w:val="28"/>
          <w:szCs w:val="28"/>
        </w:rPr>
        <w:t>License</w:t>
      </w:r>
      <w:proofErr w:type="spellEnd"/>
      <w:r w:rsidRPr="00CC7E40">
        <w:rPr>
          <w:color w:val="000000" w:themeColor="text1"/>
          <w:sz w:val="28"/>
          <w:szCs w:val="28"/>
        </w:rPr>
        <w:t>).</w:t>
      </w:r>
    </w:p>
    <w:p w14:paraId="0237FC02" w14:textId="77777777" w:rsidR="0019686D" w:rsidRPr="00CC7E40" w:rsidRDefault="0019686D" w:rsidP="00576B56">
      <w:pPr>
        <w:pStyle w:val="text"/>
        <w:shd w:val="clear" w:color="auto" w:fill="FFFFFF"/>
        <w:spacing w:line="360" w:lineRule="atLeast"/>
        <w:ind w:firstLine="851"/>
        <w:jc w:val="both"/>
        <w:rPr>
          <w:color w:val="000000" w:themeColor="text1"/>
          <w:sz w:val="28"/>
          <w:szCs w:val="28"/>
        </w:rPr>
      </w:pPr>
    </w:p>
    <w:p w14:paraId="6AE88B20" w14:textId="77777777" w:rsidR="009A5CBA" w:rsidRPr="00CC7E40" w:rsidRDefault="009A5CBA" w:rsidP="00576B56">
      <w:pPr>
        <w:pStyle w:val="text"/>
        <w:shd w:val="clear" w:color="auto" w:fill="FFFFFF"/>
        <w:spacing w:line="360" w:lineRule="atLeast"/>
        <w:ind w:firstLine="851"/>
        <w:jc w:val="both"/>
        <w:rPr>
          <w:color w:val="000000" w:themeColor="text1"/>
          <w:sz w:val="28"/>
          <w:szCs w:val="28"/>
        </w:rPr>
      </w:pPr>
    </w:p>
    <w:p w14:paraId="762E32D9" w14:textId="77777777" w:rsidR="009A5CBA" w:rsidRPr="00CC7E40" w:rsidRDefault="009A5CBA" w:rsidP="00576B56">
      <w:pPr>
        <w:pStyle w:val="text"/>
        <w:shd w:val="clear" w:color="auto" w:fill="FFFFFF"/>
        <w:spacing w:line="360" w:lineRule="atLeast"/>
        <w:ind w:firstLine="851"/>
        <w:jc w:val="both"/>
        <w:rPr>
          <w:color w:val="000000" w:themeColor="text1"/>
          <w:sz w:val="28"/>
          <w:szCs w:val="28"/>
        </w:rPr>
      </w:pPr>
    </w:p>
    <w:p w14:paraId="6561A225" w14:textId="77777777" w:rsidR="009A5CBA" w:rsidRPr="00CC7E40" w:rsidRDefault="009A5CBA" w:rsidP="00576B56">
      <w:pPr>
        <w:pStyle w:val="text"/>
        <w:shd w:val="clear" w:color="auto" w:fill="FFFFFF"/>
        <w:spacing w:line="360" w:lineRule="atLeast"/>
        <w:ind w:firstLine="851"/>
        <w:jc w:val="both"/>
        <w:rPr>
          <w:color w:val="000000" w:themeColor="text1"/>
          <w:sz w:val="28"/>
          <w:szCs w:val="28"/>
        </w:rPr>
      </w:pPr>
    </w:p>
    <w:p w14:paraId="6D965442" w14:textId="77777777" w:rsidR="009A5CBA" w:rsidRPr="00CC7E40" w:rsidRDefault="009A5CBA" w:rsidP="00576B56">
      <w:pPr>
        <w:pStyle w:val="text"/>
        <w:shd w:val="clear" w:color="auto" w:fill="FFFFFF"/>
        <w:spacing w:line="360" w:lineRule="atLeast"/>
        <w:ind w:firstLine="851"/>
        <w:jc w:val="both"/>
        <w:rPr>
          <w:color w:val="000000" w:themeColor="text1"/>
          <w:sz w:val="28"/>
          <w:szCs w:val="28"/>
        </w:rPr>
      </w:pPr>
    </w:p>
    <w:p w14:paraId="3B2B5A9E" w14:textId="77777777" w:rsidR="009A5CBA" w:rsidRPr="00CC7E40" w:rsidRDefault="009A5CBA" w:rsidP="00576B56">
      <w:pPr>
        <w:pStyle w:val="text"/>
        <w:shd w:val="clear" w:color="auto" w:fill="FFFFFF"/>
        <w:spacing w:line="360" w:lineRule="atLeast"/>
        <w:ind w:firstLine="851"/>
        <w:jc w:val="both"/>
        <w:rPr>
          <w:color w:val="000000" w:themeColor="text1"/>
          <w:sz w:val="28"/>
          <w:szCs w:val="28"/>
        </w:rPr>
      </w:pPr>
    </w:p>
    <w:p w14:paraId="169134D8" w14:textId="77777777" w:rsidR="0032468C" w:rsidRPr="00CC7E40" w:rsidRDefault="0032468C" w:rsidP="00576B56">
      <w:pPr>
        <w:pStyle w:val="text"/>
        <w:shd w:val="clear" w:color="auto" w:fill="FFFFFF"/>
        <w:spacing w:line="360" w:lineRule="atLeast"/>
        <w:ind w:firstLine="851"/>
        <w:jc w:val="both"/>
        <w:rPr>
          <w:color w:val="000000" w:themeColor="text1"/>
          <w:sz w:val="28"/>
          <w:szCs w:val="28"/>
        </w:rPr>
      </w:pPr>
    </w:p>
    <w:p w14:paraId="5BA4F964" w14:textId="77777777" w:rsidR="0032468C" w:rsidRPr="00CC7E40" w:rsidRDefault="0032468C" w:rsidP="00576B56">
      <w:pPr>
        <w:pStyle w:val="text"/>
        <w:shd w:val="clear" w:color="auto" w:fill="FFFFFF"/>
        <w:spacing w:line="360" w:lineRule="atLeast"/>
        <w:ind w:firstLine="851"/>
        <w:jc w:val="both"/>
        <w:rPr>
          <w:color w:val="000000" w:themeColor="text1"/>
          <w:sz w:val="28"/>
          <w:szCs w:val="28"/>
        </w:rPr>
      </w:pPr>
    </w:p>
    <w:p w14:paraId="630050A3" w14:textId="77777777" w:rsidR="0032468C" w:rsidRPr="00CC7E40" w:rsidRDefault="0032468C" w:rsidP="00576B56">
      <w:pPr>
        <w:pStyle w:val="text"/>
        <w:shd w:val="clear" w:color="auto" w:fill="FFFFFF"/>
        <w:spacing w:line="360" w:lineRule="atLeast"/>
        <w:ind w:firstLine="851"/>
        <w:jc w:val="both"/>
        <w:rPr>
          <w:color w:val="000000" w:themeColor="text1"/>
          <w:sz w:val="28"/>
          <w:szCs w:val="28"/>
        </w:rPr>
      </w:pPr>
    </w:p>
    <w:p w14:paraId="1E2258DB" w14:textId="77777777" w:rsidR="0032468C" w:rsidRPr="00CC7E40" w:rsidRDefault="0032468C" w:rsidP="00576B56">
      <w:pPr>
        <w:pStyle w:val="text"/>
        <w:shd w:val="clear" w:color="auto" w:fill="FFFFFF"/>
        <w:spacing w:line="360" w:lineRule="atLeast"/>
        <w:ind w:firstLine="851"/>
        <w:jc w:val="both"/>
        <w:rPr>
          <w:color w:val="000000" w:themeColor="text1"/>
          <w:sz w:val="28"/>
          <w:szCs w:val="28"/>
        </w:rPr>
      </w:pPr>
    </w:p>
    <w:p w14:paraId="26B782A8" w14:textId="77777777" w:rsidR="0032468C" w:rsidRPr="00CC7E40" w:rsidRDefault="0032468C" w:rsidP="00576B56">
      <w:pPr>
        <w:pStyle w:val="text"/>
        <w:shd w:val="clear" w:color="auto" w:fill="FFFFFF"/>
        <w:spacing w:line="360" w:lineRule="atLeast"/>
        <w:ind w:firstLine="851"/>
        <w:jc w:val="both"/>
        <w:rPr>
          <w:color w:val="000000" w:themeColor="text1"/>
          <w:sz w:val="28"/>
          <w:szCs w:val="28"/>
        </w:rPr>
      </w:pPr>
    </w:p>
    <w:p w14:paraId="691C2A3D" w14:textId="77777777" w:rsidR="0032468C" w:rsidRPr="00CC7E40" w:rsidRDefault="0032468C" w:rsidP="00576B56">
      <w:pPr>
        <w:pStyle w:val="text"/>
        <w:shd w:val="clear" w:color="auto" w:fill="FFFFFF"/>
        <w:spacing w:line="360" w:lineRule="atLeast"/>
        <w:ind w:firstLine="851"/>
        <w:jc w:val="both"/>
        <w:rPr>
          <w:color w:val="000000" w:themeColor="text1"/>
          <w:sz w:val="28"/>
          <w:szCs w:val="28"/>
        </w:rPr>
      </w:pPr>
    </w:p>
    <w:p w14:paraId="7FF887EE"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7C83AC4B"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6275BC98"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59D0FD17"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418A4E72"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71F04540"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2A37FDA0" w14:textId="77777777" w:rsidR="00DF6D13" w:rsidRPr="00CC7E40" w:rsidRDefault="00DF6D13" w:rsidP="00576B56">
      <w:pPr>
        <w:pStyle w:val="text"/>
        <w:shd w:val="clear" w:color="auto" w:fill="FFFFFF"/>
        <w:spacing w:line="360" w:lineRule="atLeast"/>
        <w:ind w:firstLine="851"/>
        <w:jc w:val="both"/>
        <w:rPr>
          <w:color w:val="000000" w:themeColor="text1"/>
          <w:sz w:val="28"/>
          <w:szCs w:val="28"/>
        </w:rPr>
      </w:pPr>
    </w:p>
    <w:p w14:paraId="4109A882" w14:textId="77777777" w:rsidR="00DF6D13" w:rsidRPr="00CC7E40" w:rsidRDefault="00DF6D13" w:rsidP="00576B56">
      <w:pPr>
        <w:pStyle w:val="text"/>
        <w:shd w:val="clear" w:color="auto" w:fill="FFFFFF"/>
        <w:spacing w:line="360" w:lineRule="atLeast"/>
        <w:ind w:firstLine="851"/>
        <w:jc w:val="both"/>
        <w:rPr>
          <w:color w:val="000000" w:themeColor="text1"/>
          <w:sz w:val="28"/>
          <w:szCs w:val="28"/>
        </w:rPr>
      </w:pPr>
    </w:p>
    <w:p w14:paraId="285D439A" w14:textId="6E32D4DC" w:rsidR="0032468C" w:rsidRPr="00CC7E40" w:rsidRDefault="0032468C" w:rsidP="00BC0CB6">
      <w:pPr>
        <w:pStyle w:val="af3"/>
        <w:numPr>
          <w:ilvl w:val="1"/>
          <w:numId w:val="31"/>
        </w:numPr>
        <w:ind w:left="0" w:firstLine="0"/>
        <w:jc w:val="center"/>
        <w:rPr>
          <w:b/>
          <w:iCs/>
          <w:color w:val="000000" w:themeColor="text1"/>
          <w:sz w:val="28"/>
          <w:szCs w:val="28"/>
        </w:rPr>
      </w:pPr>
      <w:r w:rsidRPr="00CC7E40">
        <w:rPr>
          <w:b/>
          <w:iCs/>
          <w:color w:val="000000" w:themeColor="text1"/>
          <w:sz w:val="28"/>
          <w:szCs w:val="28"/>
        </w:rPr>
        <w:lastRenderedPageBreak/>
        <w:t>Алгоритм работы программы</w:t>
      </w:r>
    </w:p>
    <w:p w14:paraId="788D63BD" w14:textId="2414200C" w:rsidR="0032468C" w:rsidRPr="00CC7E40" w:rsidRDefault="001D6C6E" w:rsidP="0050020D">
      <w:pPr>
        <w:pStyle w:val="text"/>
        <w:shd w:val="clear" w:color="auto" w:fill="FFFFFF"/>
        <w:spacing w:line="360" w:lineRule="atLeast"/>
        <w:ind w:firstLine="851"/>
        <w:jc w:val="both"/>
        <w:rPr>
          <w:color w:val="000000" w:themeColor="text1"/>
          <w:sz w:val="28"/>
          <w:szCs w:val="28"/>
        </w:rPr>
      </w:pPr>
      <w:r w:rsidRPr="00CC7E40">
        <w:rPr>
          <w:color w:val="000000" w:themeColor="text1"/>
          <w:sz w:val="28"/>
          <w:szCs w:val="28"/>
        </w:rPr>
        <w:t xml:space="preserve">Определившись с выбором языка и способом хранения информации можно приступить к разработке алгоритма работы программы. Поскольку нам требуется хранить и информацию о пользователе и его коллекции, мы используем две таблицы. </w:t>
      </w:r>
      <w:r w:rsidR="001F3452" w:rsidRPr="00CC7E40">
        <w:rPr>
          <w:color w:val="000000" w:themeColor="text1"/>
          <w:sz w:val="28"/>
          <w:szCs w:val="28"/>
        </w:rPr>
        <w:t xml:space="preserve">При регистрации нового пользователя в таблицу вставляется запись о нем. </w:t>
      </w:r>
      <w:r w:rsidRPr="00CC7E40">
        <w:rPr>
          <w:color w:val="000000" w:themeColor="text1"/>
          <w:sz w:val="28"/>
          <w:szCs w:val="28"/>
        </w:rPr>
        <w:t xml:space="preserve">Таблица пользователей содержит информацию </w:t>
      </w:r>
      <w:proofErr w:type="gramStart"/>
      <w:r w:rsidRPr="00CC7E40">
        <w:rPr>
          <w:color w:val="000000" w:themeColor="text1"/>
          <w:sz w:val="28"/>
          <w:szCs w:val="28"/>
        </w:rPr>
        <w:t>о</w:t>
      </w:r>
      <w:proofErr w:type="gramEnd"/>
      <w:r w:rsidRPr="00CC7E40">
        <w:rPr>
          <w:color w:val="000000" w:themeColor="text1"/>
          <w:sz w:val="28"/>
          <w:szCs w:val="28"/>
        </w:rPr>
        <w:t xml:space="preserve"> всех пользователях и она организована, как показано на рисунке:</w:t>
      </w:r>
    </w:p>
    <w:p w14:paraId="4530A5D0" w14:textId="3E24E145" w:rsidR="001D6C6E" w:rsidRPr="00CC7E40" w:rsidRDefault="001D6C6E" w:rsidP="00576B56">
      <w:pPr>
        <w:pStyle w:val="text"/>
        <w:shd w:val="clear" w:color="auto" w:fill="FFFFFF"/>
        <w:spacing w:line="360" w:lineRule="atLeast"/>
        <w:ind w:firstLine="851"/>
        <w:jc w:val="center"/>
        <w:rPr>
          <w:color w:val="000000" w:themeColor="text1"/>
          <w:sz w:val="28"/>
          <w:szCs w:val="28"/>
        </w:rPr>
      </w:pPr>
      <w:r w:rsidRPr="00CC7E40">
        <w:rPr>
          <w:noProof/>
          <w:color w:val="000000" w:themeColor="text1"/>
          <w:sz w:val="28"/>
          <w:szCs w:val="28"/>
        </w:rPr>
        <w:drawing>
          <wp:inline distT="0" distB="0" distL="0" distR="0" wp14:anchorId="27E2F2A1" wp14:editId="4882C6CE">
            <wp:extent cx="3109229" cy="906859"/>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15">
                      <a:extLst>
                        <a:ext uri="{28A0092B-C50C-407E-A947-70E740481C1C}">
                          <a14:useLocalDpi xmlns:a14="http://schemas.microsoft.com/office/drawing/2010/main" val="0"/>
                        </a:ext>
                      </a:extLst>
                    </a:blip>
                    <a:stretch>
                      <a:fillRect/>
                    </a:stretch>
                  </pic:blipFill>
                  <pic:spPr>
                    <a:xfrm>
                      <a:off x="0" y="0"/>
                      <a:ext cx="3109229" cy="906859"/>
                    </a:xfrm>
                    <a:prstGeom prst="rect">
                      <a:avLst/>
                    </a:prstGeom>
                  </pic:spPr>
                </pic:pic>
              </a:graphicData>
            </a:graphic>
          </wp:inline>
        </w:drawing>
      </w:r>
    </w:p>
    <w:p w14:paraId="2A9264B6" w14:textId="7BCDD993" w:rsidR="00DF6D13" w:rsidRPr="00CC7E40" w:rsidRDefault="00DF6D13" w:rsidP="00576B56">
      <w:pPr>
        <w:ind w:firstLine="851"/>
        <w:jc w:val="center"/>
        <w:rPr>
          <w:color w:val="000000" w:themeColor="text1"/>
          <w:sz w:val="28"/>
          <w:szCs w:val="28"/>
        </w:rPr>
      </w:pPr>
      <w:r w:rsidRPr="00CC7E40">
        <w:rPr>
          <w:rStyle w:val="apple-converted-space"/>
          <w:color w:val="000000" w:themeColor="text1"/>
          <w:sz w:val="28"/>
          <w:szCs w:val="28"/>
          <w:shd w:val="clear" w:color="auto" w:fill="FFFFFF"/>
        </w:rPr>
        <w:t xml:space="preserve">Рисунок </w:t>
      </w:r>
      <w:r w:rsidR="001F3452" w:rsidRPr="00CC7E40">
        <w:rPr>
          <w:rStyle w:val="apple-converted-space"/>
          <w:color w:val="000000" w:themeColor="text1"/>
          <w:sz w:val="28"/>
          <w:szCs w:val="28"/>
          <w:shd w:val="clear" w:color="auto" w:fill="FFFFFF"/>
        </w:rPr>
        <w:t>4</w:t>
      </w:r>
      <w:r w:rsidRPr="00CC7E40">
        <w:rPr>
          <w:rStyle w:val="apple-converted-space"/>
          <w:color w:val="000000" w:themeColor="text1"/>
          <w:sz w:val="28"/>
          <w:szCs w:val="28"/>
          <w:shd w:val="clear" w:color="auto" w:fill="FFFFFF"/>
        </w:rPr>
        <w:t xml:space="preserve">. </w:t>
      </w:r>
    </w:p>
    <w:p w14:paraId="35EC0DA2" w14:textId="25378A93" w:rsidR="001D6C6E" w:rsidRPr="00CC7E40" w:rsidRDefault="001F3452" w:rsidP="00576B56">
      <w:pPr>
        <w:pStyle w:val="text"/>
        <w:shd w:val="clear" w:color="auto" w:fill="FFFFFF"/>
        <w:spacing w:line="360" w:lineRule="atLeast"/>
        <w:ind w:firstLine="851"/>
        <w:jc w:val="both"/>
        <w:rPr>
          <w:color w:val="000000" w:themeColor="text1"/>
          <w:sz w:val="28"/>
          <w:szCs w:val="28"/>
        </w:rPr>
      </w:pPr>
      <w:r w:rsidRPr="00CC7E40">
        <w:rPr>
          <w:color w:val="000000" w:themeColor="text1"/>
          <w:sz w:val="28"/>
          <w:szCs w:val="28"/>
        </w:rPr>
        <w:t>При регистрации также создается таблица с названием пользователя, в которой хранятся его коллекции. Таблица имеет следующую</w:t>
      </w:r>
      <w:r w:rsidR="001D6C6E" w:rsidRPr="00CC7E40">
        <w:rPr>
          <w:color w:val="000000" w:themeColor="text1"/>
          <w:sz w:val="28"/>
          <w:szCs w:val="28"/>
        </w:rPr>
        <w:t xml:space="preserve"> структу</w:t>
      </w:r>
      <w:r w:rsidRPr="00CC7E40">
        <w:rPr>
          <w:color w:val="000000" w:themeColor="text1"/>
          <w:sz w:val="28"/>
          <w:szCs w:val="28"/>
        </w:rPr>
        <w:t>ру</w:t>
      </w:r>
      <w:r w:rsidR="001D6C6E" w:rsidRPr="00CC7E40">
        <w:rPr>
          <w:color w:val="000000" w:themeColor="text1"/>
          <w:sz w:val="28"/>
          <w:szCs w:val="28"/>
        </w:rPr>
        <w:t>:</w:t>
      </w:r>
    </w:p>
    <w:p w14:paraId="5C11AF24" w14:textId="4890106F" w:rsidR="001D6C6E" w:rsidRPr="00CC7E40" w:rsidRDefault="001D6C6E" w:rsidP="00576B56">
      <w:pPr>
        <w:pStyle w:val="text"/>
        <w:shd w:val="clear" w:color="auto" w:fill="FFFFFF"/>
        <w:spacing w:line="360" w:lineRule="atLeast"/>
        <w:ind w:firstLine="851"/>
        <w:jc w:val="center"/>
        <w:rPr>
          <w:color w:val="000000" w:themeColor="text1"/>
          <w:sz w:val="28"/>
          <w:szCs w:val="28"/>
        </w:rPr>
      </w:pPr>
      <w:r w:rsidRPr="00CC7E40">
        <w:rPr>
          <w:noProof/>
          <w:color w:val="000000" w:themeColor="text1"/>
          <w:sz w:val="28"/>
          <w:szCs w:val="28"/>
        </w:rPr>
        <w:drawing>
          <wp:inline distT="0" distB="0" distL="0" distR="0" wp14:anchorId="53131635" wp14:editId="1E47BE15">
            <wp:extent cx="5570703" cy="6934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dsgdfg.png"/>
                    <pic:cNvPicPr/>
                  </pic:nvPicPr>
                  <pic:blipFill>
                    <a:blip r:embed="rId16">
                      <a:extLst>
                        <a:ext uri="{28A0092B-C50C-407E-A947-70E740481C1C}">
                          <a14:useLocalDpi xmlns:a14="http://schemas.microsoft.com/office/drawing/2010/main" val="0"/>
                        </a:ext>
                      </a:extLst>
                    </a:blip>
                    <a:stretch>
                      <a:fillRect/>
                    </a:stretch>
                  </pic:blipFill>
                  <pic:spPr>
                    <a:xfrm>
                      <a:off x="0" y="0"/>
                      <a:ext cx="5570703" cy="693480"/>
                    </a:xfrm>
                    <a:prstGeom prst="rect">
                      <a:avLst/>
                    </a:prstGeom>
                  </pic:spPr>
                </pic:pic>
              </a:graphicData>
            </a:graphic>
          </wp:inline>
        </w:drawing>
      </w:r>
    </w:p>
    <w:p w14:paraId="2C68F4F5" w14:textId="327593C2" w:rsidR="00DF6D13" w:rsidRPr="00CC7E40" w:rsidRDefault="001F3452" w:rsidP="00576B56">
      <w:pPr>
        <w:ind w:firstLine="851"/>
        <w:jc w:val="center"/>
        <w:rPr>
          <w:color w:val="000000" w:themeColor="text1"/>
          <w:sz w:val="28"/>
          <w:szCs w:val="28"/>
        </w:rPr>
      </w:pPr>
      <w:r w:rsidRPr="00CC7E40">
        <w:rPr>
          <w:rStyle w:val="apple-converted-space"/>
          <w:color w:val="000000" w:themeColor="text1"/>
          <w:sz w:val="28"/>
          <w:szCs w:val="28"/>
          <w:shd w:val="clear" w:color="auto" w:fill="FFFFFF"/>
        </w:rPr>
        <w:t xml:space="preserve">Рисунок </w:t>
      </w:r>
      <w:r w:rsidRPr="00CC7E40">
        <w:rPr>
          <w:rStyle w:val="apple-converted-space"/>
          <w:color w:val="000000" w:themeColor="text1"/>
          <w:sz w:val="28"/>
          <w:szCs w:val="28"/>
          <w:shd w:val="clear" w:color="auto" w:fill="FFFFFF"/>
          <w:lang w:val="en-US"/>
        </w:rPr>
        <w:t>5</w:t>
      </w:r>
      <w:r w:rsidR="00DF6D13" w:rsidRPr="00CC7E40">
        <w:rPr>
          <w:rStyle w:val="apple-converted-space"/>
          <w:color w:val="000000" w:themeColor="text1"/>
          <w:sz w:val="28"/>
          <w:szCs w:val="28"/>
          <w:shd w:val="clear" w:color="auto" w:fill="FFFFFF"/>
        </w:rPr>
        <w:t xml:space="preserve">. </w:t>
      </w:r>
    </w:p>
    <w:p w14:paraId="69A3A070" w14:textId="77777777" w:rsidR="0050020D" w:rsidRDefault="001D6C6E" w:rsidP="0050020D">
      <w:pPr>
        <w:pStyle w:val="text"/>
        <w:shd w:val="clear" w:color="auto" w:fill="FFFFFF"/>
        <w:spacing w:before="0" w:beforeAutospacing="0" w:after="0" w:afterAutospacing="0" w:line="360" w:lineRule="atLeast"/>
        <w:ind w:firstLine="851"/>
        <w:jc w:val="both"/>
        <w:rPr>
          <w:color w:val="000000" w:themeColor="text1"/>
          <w:sz w:val="28"/>
          <w:szCs w:val="28"/>
        </w:rPr>
      </w:pPr>
      <w:r w:rsidRPr="00CC7E40">
        <w:rPr>
          <w:color w:val="000000" w:themeColor="text1"/>
          <w:sz w:val="28"/>
          <w:szCs w:val="28"/>
        </w:rPr>
        <w:t xml:space="preserve">Далее вся работа с карточками и коллекциями основана на использовании таблиц. </w:t>
      </w:r>
      <w:r w:rsidR="00122654" w:rsidRPr="00CC7E40">
        <w:rPr>
          <w:color w:val="000000" w:themeColor="text1"/>
          <w:sz w:val="28"/>
          <w:szCs w:val="28"/>
        </w:rPr>
        <w:t>На вкладке «Профиль» пользователь может просмотреть свою учетную запись и изменить информацию. Она обновляется в б</w:t>
      </w:r>
      <w:r w:rsidR="00AC1357" w:rsidRPr="00CC7E40">
        <w:rPr>
          <w:color w:val="000000" w:themeColor="text1"/>
          <w:sz w:val="28"/>
          <w:szCs w:val="28"/>
        </w:rPr>
        <w:t>азе данных.</w:t>
      </w:r>
    </w:p>
    <w:p w14:paraId="742B351A" w14:textId="454ECFA4" w:rsidR="008523ED" w:rsidRPr="00CC7E40" w:rsidRDefault="00122654" w:rsidP="0050020D">
      <w:pPr>
        <w:pStyle w:val="text"/>
        <w:shd w:val="clear" w:color="auto" w:fill="FFFFFF"/>
        <w:spacing w:before="0" w:beforeAutospacing="0" w:after="0" w:afterAutospacing="0" w:line="360" w:lineRule="atLeast"/>
        <w:ind w:firstLine="851"/>
        <w:jc w:val="both"/>
        <w:rPr>
          <w:color w:val="000000" w:themeColor="text1"/>
          <w:sz w:val="28"/>
          <w:szCs w:val="28"/>
        </w:rPr>
      </w:pPr>
      <w:r w:rsidRPr="00CC7E40">
        <w:rPr>
          <w:color w:val="000000" w:themeColor="text1"/>
          <w:sz w:val="28"/>
          <w:szCs w:val="28"/>
        </w:rPr>
        <w:t xml:space="preserve">Пользователь имеет возможность добавлять карточки в коллекции, просматривать коллекции, изменять карточки. Такие функции реализованы на вкладке «Коллекции». </w:t>
      </w:r>
    </w:p>
    <w:p w14:paraId="2A8EA889" w14:textId="38A12DD7" w:rsidR="00122654" w:rsidRPr="00CC7E40" w:rsidRDefault="00122654" w:rsidP="0050020D">
      <w:pPr>
        <w:pStyle w:val="text"/>
        <w:shd w:val="clear" w:color="auto" w:fill="FFFFFF"/>
        <w:spacing w:before="0" w:beforeAutospacing="0" w:after="0" w:afterAutospacing="0" w:line="360" w:lineRule="atLeast"/>
        <w:ind w:firstLine="851"/>
        <w:jc w:val="both"/>
        <w:rPr>
          <w:color w:val="000000" w:themeColor="text1"/>
          <w:sz w:val="28"/>
          <w:szCs w:val="28"/>
        </w:rPr>
      </w:pPr>
      <w:r w:rsidRPr="00CC7E40">
        <w:rPr>
          <w:color w:val="000000" w:themeColor="text1"/>
          <w:sz w:val="28"/>
          <w:szCs w:val="28"/>
        </w:rPr>
        <w:t>На вкладке «Тренировки» есть два типа тренировок</w:t>
      </w:r>
      <w:r w:rsidR="001F3452" w:rsidRPr="00CC7E40">
        <w:rPr>
          <w:color w:val="000000" w:themeColor="text1"/>
          <w:sz w:val="28"/>
          <w:szCs w:val="28"/>
        </w:rPr>
        <w:t xml:space="preserve">. Выборка карточек для тренировок составляется с учетом запроса пользователя с помощью команды </w:t>
      </w:r>
      <w:r w:rsidR="001F3452" w:rsidRPr="00CC7E40">
        <w:rPr>
          <w:color w:val="000000" w:themeColor="text1"/>
          <w:sz w:val="28"/>
          <w:szCs w:val="28"/>
          <w:lang w:val="en-US"/>
        </w:rPr>
        <w:t>SELECT</w:t>
      </w:r>
      <w:r w:rsidR="001F3452" w:rsidRPr="00CC7E40">
        <w:rPr>
          <w:color w:val="000000" w:themeColor="text1"/>
          <w:sz w:val="28"/>
          <w:szCs w:val="28"/>
        </w:rPr>
        <w:t xml:space="preserve">. Для первой </w:t>
      </w:r>
      <w:r w:rsidR="00AC1357" w:rsidRPr="00CC7E40">
        <w:rPr>
          <w:color w:val="000000" w:themeColor="text1"/>
          <w:sz w:val="28"/>
          <w:szCs w:val="28"/>
        </w:rPr>
        <w:t xml:space="preserve">тренировки выбираются все элементы. Она состоит в заполнении текстового поля ключевым словом, которое соответствует данному изображению. Если пользователь не может вспомнить слово, он может кликнуть по кнопке «Подсказка». Вторая тренировка заключается в следующем: две таблицы заполняются изображениями и ключевыми словами. Задача – соединить все изображения с их ключевыми словами. При совпадении ключевого слова и изображении, соответствующего ему эти два элемента исчезают. Тренировка окончена, когда исчезнут все элементы. </w:t>
      </w:r>
    </w:p>
    <w:p w14:paraId="299DA049" w14:textId="3412C5C7" w:rsidR="00122654" w:rsidRPr="00CC7E40" w:rsidRDefault="00AC1357" w:rsidP="00576B56">
      <w:pPr>
        <w:pStyle w:val="text"/>
        <w:shd w:val="clear" w:color="auto" w:fill="FFFFFF"/>
        <w:spacing w:line="360" w:lineRule="atLeast"/>
        <w:ind w:firstLine="851"/>
        <w:jc w:val="both"/>
        <w:rPr>
          <w:color w:val="000000" w:themeColor="text1"/>
          <w:sz w:val="28"/>
          <w:szCs w:val="28"/>
        </w:rPr>
      </w:pPr>
      <w:r w:rsidRPr="00CC7E40">
        <w:rPr>
          <w:color w:val="000000" w:themeColor="text1"/>
          <w:sz w:val="28"/>
          <w:szCs w:val="28"/>
        </w:rPr>
        <w:lastRenderedPageBreak/>
        <w:t xml:space="preserve">Вкладка «Прогресс» является наиболее значимой, поскольку при прохождении теста именно тут определяется, в какой контейнер отправится карточка. Если пользователь вспомнил ее, то ее уровень поднимается на единицу, а если не вспомнил – опускается на единицу. Все изменения записываются в таблицу. </w:t>
      </w:r>
      <w:r w:rsidR="003B2BC1" w:rsidRPr="00CC7E40">
        <w:rPr>
          <w:color w:val="000000" w:themeColor="text1"/>
          <w:sz w:val="28"/>
          <w:szCs w:val="28"/>
        </w:rPr>
        <w:t xml:space="preserve"> Также тут можно просмотреть информацию о количестве карточек в каждом контейнере.</w:t>
      </w:r>
    </w:p>
    <w:p w14:paraId="51152AAB"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4F3A2D19"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05E0EEB4"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213221F8"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1B4DF1E0"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1844DC7E"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24CB9781"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317FFF83"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167A21A7"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6669CE12"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0413708B"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78D13C77" w14:textId="77777777" w:rsidR="003B2BC1" w:rsidRDefault="003B2BC1" w:rsidP="00576B56">
      <w:pPr>
        <w:pStyle w:val="text"/>
        <w:shd w:val="clear" w:color="auto" w:fill="FFFFFF"/>
        <w:spacing w:line="360" w:lineRule="atLeast"/>
        <w:ind w:firstLine="851"/>
        <w:jc w:val="both"/>
        <w:rPr>
          <w:color w:val="000000" w:themeColor="text1"/>
          <w:sz w:val="28"/>
          <w:szCs w:val="28"/>
        </w:rPr>
      </w:pPr>
    </w:p>
    <w:p w14:paraId="1C613FCB" w14:textId="77777777" w:rsidR="0050020D" w:rsidRDefault="0050020D" w:rsidP="00576B56">
      <w:pPr>
        <w:pStyle w:val="text"/>
        <w:shd w:val="clear" w:color="auto" w:fill="FFFFFF"/>
        <w:spacing w:line="360" w:lineRule="atLeast"/>
        <w:ind w:firstLine="851"/>
        <w:jc w:val="both"/>
        <w:rPr>
          <w:color w:val="000000" w:themeColor="text1"/>
          <w:sz w:val="28"/>
          <w:szCs w:val="28"/>
        </w:rPr>
      </w:pPr>
    </w:p>
    <w:p w14:paraId="59D91148" w14:textId="77777777" w:rsidR="0050020D" w:rsidRPr="00CC7E40" w:rsidRDefault="0050020D" w:rsidP="00576B56">
      <w:pPr>
        <w:pStyle w:val="text"/>
        <w:shd w:val="clear" w:color="auto" w:fill="FFFFFF"/>
        <w:spacing w:line="360" w:lineRule="atLeast"/>
        <w:ind w:firstLine="851"/>
        <w:jc w:val="both"/>
        <w:rPr>
          <w:color w:val="000000" w:themeColor="text1"/>
          <w:sz w:val="28"/>
          <w:szCs w:val="28"/>
        </w:rPr>
      </w:pPr>
    </w:p>
    <w:p w14:paraId="0E09955F" w14:textId="77777777" w:rsidR="003B2BC1" w:rsidRPr="00CC7E40" w:rsidRDefault="003B2BC1" w:rsidP="00576B56">
      <w:pPr>
        <w:pStyle w:val="text"/>
        <w:shd w:val="clear" w:color="auto" w:fill="FFFFFF"/>
        <w:spacing w:line="360" w:lineRule="atLeast"/>
        <w:ind w:firstLine="851"/>
        <w:jc w:val="both"/>
        <w:rPr>
          <w:color w:val="000000" w:themeColor="text1"/>
          <w:sz w:val="28"/>
          <w:szCs w:val="28"/>
        </w:rPr>
      </w:pPr>
    </w:p>
    <w:p w14:paraId="1BE2E7AA"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6ADE1B14"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65C1C28D"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555197D4" w14:textId="77777777" w:rsidR="00122654" w:rsidRPr="00CC7E40" w:rsidRDefault="00122654" w:rsidP="00576B56">
      <w:pPr>
        <w:pStyle w:val="text"/>
        <w:shd w:val="clear" w:color="auto" w:fill="FFFFFF"/>
        <w:spacing w:line="360" w:lineRule="atLeast"/>
        <w:ind w:firstLine="851"/>
        <w:jc w:val="both"/>
        <w:rPr>
          <w:color w:val="000000" w:themeColor="text1"/>
          <w:sz w:val="28"/>
          <w:szCs w:val="28"/>
        </w:rPr>
      </w:pPr>
    </w:p>
    <w:p w14:paraId="185F7FCD" w14:textId="319B4034" w:rsidR="009A5CBA" w:rsidRPr="00CC7E40" w:rsidRDefault="009A5CBA" w:rsidP="00BC0CB6">
      <w:pPr>
        <w:pStyle w:val="af3"/>
        <w:numPr>
          <w:ilvl w:val="1"/>
          <w:numId w:val="31"/>
        </w:numPr>
        <w:ind w:left="0" w:firstLine="0"/>
        <w:jc w:val="center"/>
        <w:rPr>
          <w:b/>
          <w:iCs/>
          <w:color w:val="000000" w:themeColor="text1"/>
          <w:sz w:val="28"/>
          <w:szCs w:val="28"/>
        </w:rPr>
      </w:pPr>
      <w:r w:rsidRPr="00CC7E40">
        <w:rPr>
          <w:b/>
          <w:iCs/>
          <w:color w:val="000000" w:themeColor="text1"/>
          <w:sz w:val="28"/>
          <w:szCs w:val="28"/>
        </w:rPr>
        <w:lastRenderedPageBreak/>
        <w:t>Руководство пользователя</w:t>
      </w:r>
    </w:p>
    <w:p w14:paraId="122702DF" w14:textId="77777777" w:rsidR="009A5CBA" w:rsidRPr="00CC7E40" w:rsidRDefault="009A5CBA" w:rsidP="0050020D">
      <w:pPr>
        <w:ind w:firstLine="851"/>
        <w:jc w:val="both"/>
        <w:rPr>
          <w:color w:val="000000" w:themeColor="text1"/>
          <w:sz w:val="28"/>
          <w:szCs w:val="28"/>
        </w:rPr>
      </w:pPr>
      <w:r w:rsidRPr="00CC7E40">
        <w:rPr>
          <w:color w:val="000000" w:themeColor="text1"/>
          <w:sz w:val="28"/>
          <w:szCs w:val="28"/>
        </w:rPr>
        <w:t xml:space="preserve">Для начала пользования приложением достаточно запустить </w:t>
      </w:r>
      <w:r w:rsidRPr="00CC7E40">
        <w:rPr>
          <w:color w:val="000000" w:themeColor="text1"/>
          <w:sz w:val="28"/>
          <w:szCs w:val="28"/>
          <w:lang w:val="en-US"/>
        </w:rPr>
        <w:t>exe</w:t>
      </w:r>
      <w:r w:rsidRPr="00CC7E40">
        <w:rPr>
          <w:color w:val="000000" w:themeColor="text1"/>
          <w:sz w:val="28"/>
          <w:szCs w:val="28"/>
        </w:rPr>
        <w:t xml:space="preserve">-файл. При запуске программы первым делом загружается форма входа, в которую нужно ввести логин и пароль или зарегистрироваться. После входа в систему появляется главная форма программы. На вкладке «Главная» находится информация о системе </w:t>
      </w:r>
      <w:proofErr w:type="spellStart"/>
      <w:r w:rsidRPr="00CC7E40">
        <w:rPr>
          <w:color w:val="000000" w:themeColor="text1"/>
          <w:sz w:val="28"/>
          <w:szCs w:val="28"/>
        </w:rPr>
        <w:t>Лейтнера</w:t>
      </w:r>
      <w:proofErr w:type="spellEnd"/>
      <w:r w:rsidRPr="00CC7E40">
        <w:rPr>
          <w:color w:val="000000" w:themeColor="text1"/>
          <w:sz w:val="28"/>
          <w:szCs w:val="28"/>
        </w:rPr>
        <w:t xml:space="preserve"> и советы по формированию карточек. На вкладке «Профиль» находится информация об учетной записи пользования,  которую можно изменить. </w:t>
      </w:r>
    </w:p>
    <w:p w14:paraId="3C47C732" w14:textId="77777777" w:rsidR="004B306F" w:rsidRPr="00CC7E40" w:rsidRDefault="004B306F" w:rsidP="00576B56">
      <w:pPr>
        <w:ind w:left="360" w:firstLine="851"/>
        <w:rPr>
          <w:color w:val="000000" w:themeColor="text1"/>
          <w:sz w:val="28"/>
          <w:szCs w:val="28"/>
          <w:lang w:val="en-US"/>
        </w:rPr>
      </w:pPr>
    </w:p>
    <w:p w14:paraId="44510724" w14:textId="54105694" w:rsidR="00100913" w:rsidRPr="00CC7E40" w:rsidRDefault="00100913" w:rsidP="00576B56">
      <w:pPr>
        <w:ind w:left="360" w:firstLine="851"/>
        <w:jc w:val="center"/>
        <w:rPr>
          <w:color w:val="000000" w:themeColor="text1"/>
          <w:sz w:val="28"/>
          <w:szCs w:val="28"/>
        </w:rPr>
      </w:pPr>
      <w:r w:rsidRPr="00CC7E40">
        <w:rPr>
          <w:noProof/>
          <w:color w:val="000000" w:themeColor="text1"/>
          <w:sz w:val="28"/>
          <w:szCs w:val="28"/>
        </w:rPr>
        <w:drawing>
          <wp:inline distT="0" distB="0" distL="0" distR="0" wp14:anchorId="11D6489B" wp14:editId="6B12CA8F">
            <wp:extent cx="4118984" cy="2743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1187" cy="2744667"/>
                    </a:xfrm>
                    <a:prstGeom prst="rect">
                      <a:avLst/>
                    </a:prstGeom>
                  </pic:spPr>
                </pic:pic>
              </a:graphicData>
            </a:graphic>
          </wp:inline>
        </w:drawing>
      </w:r>
    </w:p>
    <w:p w14:paraId="04BCCCA9" w14:textId="4BC2D5A2" w:rsidR="00DF6D13" w:rsidRPr="00CC7E40" w:rsidRDefault="00DF6D13" w:rsidP="00576B56">
      <w:pPr>
        <w:ind w:firstLine="851"/>
        <w:jc w:val="center"/>
        <w:rPr>
          <w:rStyle w:val="apple-converted-space"/>
          <w:color w:val="000000" w:themeColor="text1"/>
          <w:sz w:val="28"/>
          <w:szCs w:val="28"/>
          <w:shd w:val="clear" w:color="auto" w:fill="FFFFFF"/>
        </w:rPr>
      </w:pPr>
      <w:r w:rsidRPr="00CC7E40">
        <w:rPr>
          <w:rStyle w:val="apple-converted-space"/>
          <w:color w:val="000000" w:themeColor="text1"/>
          <w:sz w:val="28"/>
          <w:szCs w:val="28"/>
          <w:shd w:val="clear" w:color="auto" w:fill="FFFFFF"/>
        </w:rPr>
        <w:t xml:space="preserve">Рисунок </w:t>
      </w:r>
      <w:r w:rsidR="001F3452" w:rsidRPr="00CC7E40">
        <w:rPr>
          <w:rStyle w:val="apple-converted-space"/>
          <w:color w:val="000000" w:themeColor="text1"/>
          <w:sz w:val="28"/>
          <w:szCs w:val="28"/>
          <w:shd w:val="clear" w:color="auto" w:fill="FFFFFF"/>
          <w:lang w:val="en-US"/>
        </w:rPr>
        <w:t>6</w:t>
      </w:r>
      <w:r w:rsidRPr="00CC7E40">
        <w:rPr>
          <w:rStyle w:val="apple-converted-space"/>
          <w:color w:val="000000" w:themeColor="text1"/>
          <w:sz w:val="28"/>
          <w:szCs w:val="28"/>
          <w:shd w:val="clear" w:color="auto" w:fill="FFFFFF"/>
        </w:rPr>
        <w:t>. Профиль пользователя</w:t>
      </w:r>
    </w:p>
    <w:p w14:paraId="1D1D3667" w14:textId="77777777" w:rsidR="00DF6D13" w:rsidRPr="00CC7E40" w:rsidRDefault="00DF6D13" w:rsidP="00576B56">
      <w:pPr>
        <w:ind w:left="360" w:firstLine="851"/>
        <w:rPr>
          <w:color w:val="000000" w:themeColor="text1"/>
          <w:sz w:val="28"/>
          <w:szCs w:val="28"/>
        </w:rPr>
      </w:pPr>
    </w:p>
    <w:p w14:paraId="4AF1BD0B" w14:textId="77777777" w:rsidR="00100913" w:rsidRPr="00CC7E40" w:rsidRDefault="009A5CBA" w:rsidP="0050020D">
      <w:pPr>
        <w:ind w:firstLine="851"/>
        <w:rPr>
          <w:color w:val="000000" w:themeColor="text1"/>
          <w:sz w:val="28"/>
          <w:szCs w:val="28"/>
        </w:rPr>
      </w:pPr>
      <w:r w:rsidRPr="00CC7E40">
        <w:rPr>
          <w:color w:val="000000" w:themeColor="text1"/>
          <w:sz w:val="28"/>
          <w:szCs w:val="28"/>
        </w:rPr>
        <w:t xml:space="preserve">На вкладке «Коллекции» находятся коллекции пользователя. Для перехода к перечню карточек коллекции необходимо нажать на нужную коллекцию. </w:t>
      </w:r>
    </w:p>
    <w:p w14:paraId="28B1A16E" w14:textId="77777777" w:rsidR="004B306F" w:rsidRPr="00CC7E40" w:rsidRDefault="004B306F" w:rsidP="00576B56">
      <w:pPr>
        <w:ind w:left="360" w:firstLine="851"/>
        <w:rPr>
          <w:color w:val="000000" w:themeColor="text1"/>
          <w:sz w:val="28"/>
          <w:szCs w:val="28"/>
          <w:lang w:val="en-US"/>
        </w:rPr>
      </w:pPr>
    </w:p>
    <w:p w14:paraId="6C534C60" w14:textId="40A86885" w:rsidR="00100913" w:rsidRPr="00CC7E40" w:rsidRDefault="00100913" w:rsidP="00576B56">
      <w:pPr>
        <w:ind w:left="360" w:firstLine="851"/>
        <w:jc w:val="center"/>
        <w:rPr>
          <w:color w:val="000000" w:themeColor="text1"/>
          <w:sz w:val="28"/>
          <w:szCs w:val="28"/>
        </w:rPr>
      </w:pPr>
      <w:r w:rsidRPr="00CC7E40">
        <w:rPr>
          <w:noProof/>
          <w:color w:val="000000" w:themeColor="text1"/>
          <w:sz w:val="28"/>
          <w:szCs w:val="28"/>
        </w:rPr>
        <w:drawing>
          <wp:inline distT="0" distB="0" distL="0" distR="0" wp14:anchorId="17BE87D7" wp14:editId="15299F2F">
            <wp:extent cx="4044491" cy="26974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7943" cy="2699783"/>
                    </a:xfrm>
                    <a:prstGeom prst="rect">
                      <a:avLst/>
                    </a:prstGeom>
                  </pic:spPr>
                </pic:pic>
              </a:graphicData>
            </a:graphic>
          </wp:inline>
        </w:drawing>
      </w:r>
    </w:p>
    <w:p w14:paraId="6DB81212" w14:textId="366ACE52" w:rsidR="00DF6D13" w:rsidRPr="00CC7E40" w:rsidRDefault="00DF6D13" w:rsidP="00576B56">
      <w:pPr>
        <w:ind w:firstLine="851"/>
        <w:jc w:val="center"/>
        <w:rPr>
          <w:rStyle w:val="apple-converted-space"/>
          <w:color w:val="000000" w:themeColor="text1"/>
          <w:sz w:val="28"/>
          <w:szCs w:val="28"/>
          <w:shd w:val="clear" w:color="auto" w:fill="FFFFFF"/>
        </w:rPr>
      </w:pPr>
      <w:r w:rsidRPr="00CC7E40">
        <w:rPr>
          <w:rStyle w:val="apple-converted-space"/>
          <w:color w:val="000000" w:themeColor="text1"/>
          <w:sz w:val="28"/>
          <w:szCs w:val="28"/>
          <w:shd w:val="clear" w:color="auto" w:fill="FFFFFF"/>
        </w:rPr>
        <w:t xml:space="preserve">Рисунок </w:t>
      </w:r>
      <w:r w:rsidR="001F3452" w:rsidRPr="00CC7E40">
        <w:rPr>
          <w:rStyle w:val="apple-converted-space"/>
          <w:color w:val="000000" w:themeColor="text1"/>
          <w:sz w:val="28"/>
          <w:szCs w:val="28"/>
          <w:shd w:val="clear" w:color="auto" w:fill="FFFFFF"/>
          <w:lang w:val="en-US"/>
        </w:rPr>
        <w:t>7</w:t>
      </w:r>
      <w:r w:rsidRPr="00CC7E40">
        <w:rPr>
          <w:rStyle w:val="apple-converted-space"/>
          <w:color w:val="000000" w:themeColor="text1"/>
          <w:sz w:val="28"/>
          <w:szCs w:val="28"/>
          <w:shd w:val="clear" w:color="auto" w:fill="FFFFFF"/>
        </w:rPr>
        <w:t>. Карточки пользователя</w:t>
      </w:r>
    </w:p>
    <w:p w14:paraId="285C0853" w14:textId="77777777" w:rsidR="00DF6D13" w:rsidRPr="00CC7E40" w:rsidRDefault="00DF6D13" w:rsidP="00576B56">
      <w:pPr>
        <w:ind w:left="360" w:firstLine="851"/>
        <w:jc w:val="center"/>
        <w:rPr>
          <w:color w:val="000000" w:themeColor="text1"/>
          <w:sz w:val="28"/>
          <w:szCs w:val="28"/>
        </w:rPr>
      </w:pPr>
    </w:p>
    <w:p w14:paraId="7DA5F0B0" w14:textId="36EE3AD2" w:rsidR="009A5CBA" w:rsidRPr="00CC7E40" w:rsidRDefault="009A5CBA" w:rsidP="0050020D">
      <w:pPr>
        <w:ind w:firstLine="851"/>
        <w:jc w:val="both"/>
        <w:rPr>
          <w:color w:val="000000" w:themeColor="text1"/>
          <w:sz w:val="28"/>
          <w:szCs w:val="28"/>
        </w:rPr>
      </w:pPr>
      <w:r w:rsidRPr="00CC7E40">
        <w:rPr>
          <w:color w:val="000000" w:themeColor="text1"/>
          <w:sz w:val="28"/>
          <w:szCs w:val="28"/>
        </w:rPr>
        <w:lastRenderedPageBreak/>
        <w:t>Для перехода к карточке и ее изменения необходимо кликнуть на неё. Чтобы добавить новую карточку нужно нажать на кнопку «Добавить».  При этом нужно заполнить все поля, кроме поля описания, так как оно является не обязательным полем.</w:t>
      </w:r>
    </w:p>
    <w:p w14:paraId="418AD1C0" w14:textId="77777777" w:rsidR="004B306F" w:rsidRPr="00CC7E40" w:rsidRDefault="004B306F" w:rsidP="0050020D">
      <w:pPr>
        <w:ind w:left="360" w:firstLine="851"/>
        <w:jc w:val="both"/>
        <w:rPr>
          <w:color w:val="000000" w:themeColor="text1"/>
          <w:sz w:val="28"/>
          <w:szCs w:val="28"/>
          <w:lang w:val="en-US"/>
        </w:rPr>
      </w:pPr>
    </w:p>
    <w:p w14:paraId="0B425E3A" w14:textId="172CCF70" w:rsidR="00100913" w:rsidRPr="00CC7E40" w:rsidRDefault="00100913" w:rsidP="00576B56">
      <w:pPr>
        <w:ind w:left="360" w:firstLine="851"/>
        <w:jc w:val="center"/>
        <w:rPr>
          <w:color w:val="000000" w:themeColor="text1"/>
          <w:sz w:val="28"/>
          <w:szCs w:val="28"/>
        </w:rPr>
      </w:pPr>
      <w:r w:rsidRPr="00CC7E40">
        <w:rPr>
          <w:noProof/>
          <w:color w:val="000000" w:themeColor="text1"/>
          <w:sz w:val="28"/>
          <w:szCs w:val="28"/>
        </w:rPr>
        <w:drawing>
          <wp:inline distT="0" distB="0" distL="0" distR="0" wp14:anchorId="2D1ECB90" wp14:editId="302280DC">
            <wp:extent cx="4106414" cy="2720340"/>
            <wp:effectExtent l="0" t="0" r="889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8611" cy="2721795"/>
                    </a:xfrm>
                    <a:prstGeom prst="rect">
                      <a:avLst/>
                    </a:prstGeom>
                  </pic:spPr>
                </pic:pic>
              </a:graphicData>
            </a:graphic>
          </wp:inline>
        </w:drawing>
      </w:r>
    </w:p>
    <w:p w14:paraId="06BFAD51" w14:textId="74A9A450" w:rsidR="00DF6D13" w:rsidRPr="00CC7E40" w:rsidRDefault="00DF6D13" w:rsidP="00576B56">
      <w:pPr>
        <w:ind w:firstLine="851"/>
        <w:jc w:val="center"/>
        <w:rPr>
          <w:rStyle w:val="apple-converted-space"/>
          <w:color w:val="000000" w:themeColor="text1"/>
          <w:sz w:val="28"/>
          <w:szCs w:val="28"/>
          <w:shd w:val="clear" w:color="auto" w:fill="FFFFFF"/>
        </w:rPr>
      </w:pPr>
      <w:r w:rsidRPr="00CC7E40">
        <w:rPr>
          <w:rStyle w:val="apple-converted-space"/>
          <w:color w:val="000000" w:themeColor="text1"/>
          <w:sz w:val="28"/>
          <w:szCs w:val="28"/>
          <w:shd w:val="clear" w:color="auto" w:fill="FFFFFF"/>
        </w:rPr>
        <w:t xml:space="preserve">Рисунок </w:t>
      </w:r>
      <w:r w:rsidR="001F3452" w:rsidRPr="00CC7E40">
        <w:rPr>
          <w:rStyle w:val="apple-converted-space"/>
          <w:color w:val="000000" w:themeColor="text1"/>
          <w:sz w:val="28"/>
          <w:szCs w:val="28"/>
          <w:shd w:val="clear" w:color="auto" w:fill="FFFFFF"/>
          <w:lang w:val="en-US"/>
        </w:rPr>
        <w:t>8</w:t>
      </w:r>
      <w:r w:rsidRPr="00CC7E40">
        <w:rPr>
          <w:rStyle w:val="apple-converted-space"/>
          <w:color w:val="000000" w:themeColor="text1"/>
          <w:sz w:val="28"/>
          <w:szCs w:val="28"/>
          <w:shd w:val="clear" w:color="auto" w:fill="FFFFFF"/>
        </w:rPr>
        <w:t>. Добавление карточки</w:t>
      </w:r>
    </w:p>
    <w:p w14:paraId="36B63297" w14:textId="77777777" w:rsidR="00DF6D13" w:rsidRPr="00CC7E40" w:rsidRDefault="00DF6D13" w:rsidP="00576B56">
      <w:pPr>
        <w:ind w:left="360" w:firstLine="851"/>
        <w:jc w:val="center"/>
        <w:rPr>
          <w:color w:val="000000" w:themeColor="text1"/>
          <w:sz w:val="28"/>
          <w:szCs w:val="28"/>
        </w:rPr>
      </w:pPr>
    </w:p>
    <w:p w14:paraId="620F7B4F" w14:textId="77777777" w:rsidR="009A5CBA" w:rsidRPr="00CC7E40" w:rsidRDefault="009A5CBA" w:rsidP="0050020D">
      <w:pPr>
        <w:ind w:firstLine="851"/>
        <w:jc w:val="both"/>
        <w:rPr>
          <w:color w:val="000000" w:themeColor="text1"/>
          <w:sz w:val="28"/>
          <w:szCs w:val="28"/>
        </w:rPr>
      </w:pPr>
      <w:r w:rsidRPr="00CC7E40">
        <w:rPr>
          <w:color w:val="000000" w:themeColor="text1"/>
          <w:sz w:val="28"/>
          <w:szCs w:val="28"/>
        </w:rPr>
        <w:t xml:space="preserve">На вкладке «Тренировки» находится перечень доступных тренировок. Для прохождения каждой из них необходимо выбрать желаемую коллекцию и уровень. </w:t>
      </w:r>
    </w:p>
    <w:p w14:paraId="059D95F5" w14:textId="77777777" w:rsidR="004B306F" w:rsidRPr="00CC7E40" w:rsidRDefault="004B306F" w:rsidP="00576B56">
      <w:pPr>
        <w:ind w:left="360" w:firstLine="851"/>
        <w:rPr>
          <w:color w:val="000000" w:themeColor="text1"/>
          <w:sz w:val="28"/>
          <w:szCs w:val="28"/>
          <w:lang w:val="en-US"/>
        </w:rPr>
      </w:pPr>
    </w:p>
    <w:p w14:paraId="6478F4B4" w14:textId="21CEEC7F" w:rsidR="00100913" w:rsidRPr="00CC7E40" w:rsidRDefault="00100913" w:rsidP="00576B56">
      <w:pPr>
        <w:ind w:left="360" w:firstLine="851"/>
        <w:jc w:val="center"/>
        <w:rPr>
          <w:color w:val="000000" w:themeColor="text1"/>
          <w:sz w:val="28"/>
          <w:szCs w:val="28"/>
        </w:rPr>
      </w:pPr>
      <w:r w:rsidRPr="00CC7E40">
        <w:rPr>
          <w:noProof/>
          <w:color w:val="000000" w:themeColor="text1"/>
          <w:sz w:val="28"/>
          <w:szCs w:val="28"/>
        </w:rPr>
        <w:drawing>
          <wp:inline distT="0" distB="0" distL="0" distR="0" wp14:anchorId="1A539630" wp14:editId="3B291AF0">
            <wp:extent cx="3307080" cy="1705012"/>
            <wp:effectExtent l="0" t="0" r="762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df.png"/>
                    <pic:cNvPicPr/>
                  </pic:nvPicPr>
                  <pic:blipFill>
                    <a:blip r:embed="rId20">
                      <a:extLst>
                        <a:ext uri="{28A0092B-C50C-407E-A947-70E740481C1C}">
                          <a14:useLocalDpi xmlns:a14="http://schemas.microsoft.com/office/drawing/2010/main" val="0"/>
                        </a:ext>
                      </a:extLst>
                    </a:blip>
                    <a:stretch>
                      <a:fillRect/>
                    </a:stretch>
                  </pic:blipFill>
                  <pic:spPr>
                    <a:xfrm>
                      <a:off x="0" y="0"/>
                      <a:ext cx="3307367" cy="1705160"/>
                    </a:xfrm>
                    <a:prstGeom prst="rect">
                      <a:avLst/>
                    </a:prstGeom>
                  </pic:spPr>
                </pic:pic>
              </a:graphicData>
            </a:graphic>
          </wp:inline>
        </w:drawing>
      </w:r>
    </w:p>
    <w:p w14:paraId="1628818D" w14:textId="59D6C847" w:rsidR="00DF6D13" w:rsidRPr="00CC7E40" w:rsidRDefault="00DF6D13" w:rsidP="00576B56">
      <w:pPr>
        <w:ind w:firstLine="851"/>
        <w:jc w:val="center"/>
        <w:rPr>
          <w:rStyle w:val="apple-converted-space"/>
          <w:color w:val="000000" w:themeColor="text1"/>
          <w:sz w:val="28"/>
          <w:szCs w:val="28"/>
          <w:shd w:val="clear" w:color="auto" w:fill="FFFFFF"/>
        </w:rPr>
      </w:pPr>
      <w:r w:rsidRPr="00CC7E40">
        <w:rPr>
          <w:rStyle w:val="apple-converted-space"/>
          <w:color w:val="000000" w:themeColor="text1"/>
          <w:sz w:val="28"/>
          <w:szCs w:val="28"/>
          <w:shd w:val="clear" w:color="auto" w:fill="FFFFFF"/>
        </w:rPr>
        <w:t xml:space="preserve">Рисунок </w:t>
      </w:r>
      <w:r w:rsidR="001F3452" w:rsidRPr="00CC7E40">
        <w:rPr>
          <w:rStyle w:val="apple-converted-space"/>
          <w:color w:val="000000" w:themeColor="text1"/>
          <w:sz w:val="28"/>
          <w:szCs w:val="28"/>
          <w:shd w:val="clear" w:color="auto" w:fill="FFFFFF"/>
          <w:lang w:val="en-US"/>
        </w:rPr>
        <w:t>9</w:t>
      </w:r>
      <w:r w:rsidRPr="00CC7E40">
        <w:rPr>
          <w:rStyle w:val="apple-converted-space"/>
          <w:color w:val="000000" w:themeColor="text1"/>
          <w:sz w:val="28"/>
          <w:szCs w:val="28"/>
          <w:shd w:val="clear" w:color="auto" w:fill="FFFFFF"/>
        </w:rPr>
        <w:t>. Выбор коллекции для тренировки</w:t>
      </w:r>
    </w:p>
    <w:p w14:paraId="673ABF5C"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53CC195E"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57F60908"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14C5689A"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744A969C"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6C80E77D"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283D9A2D"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5E507C40"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50BB7D2A"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43BD8CE6"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74B31B3A" w14:textId="77777777" w:rsidR="00DF6D13" w:rsidRPr="00CC7E40" w:rsidRDefault="00DF6D13" w:rsidP="00576B56">
      <w:pPr>
        <w:ind w:left="360" w:firstLine="851"/>
        <w:rPr>
          <w:color w:val="000000" w:themeColor="text1"/>
          <w:sz w:val="28"/>
          <w:szCs w:val="28"/>
        </w:rPr>
      </w:pPr>
    </w:p>
    <w:p w14:paraId="06FA6AC8" w14:textId="77777777" w:rsidR="009A5CBA" w:rsidRPr="00CC7E40" w:rsidRDefault="009A5CBA" w:rsidP="0050020D">
      <w:pPr>
        <w:ind w:firstLine="851"/>
        <w:jc w:val="both"/>
        <w:rPr>
          <w:color w:val="000000" w:themeColor="text1"/>
          <w:sz w:val="28"/>
          <w:szCs w:val="28"/>
        </w:rPr>
      </w:pPr>
      <w:r w:rsidRPr="00CC7E40">
        <w:rPr>
          <w:color w:val="000000" w:themeColor="text1"/>
          <w:sz w:val="28"/>
          <w:szCs w:val="28"/>
        </w:rPr>
        <w:lastRenderedPageBreak/>
        <w:t>Первая тренировка. Здесь выводится изображение и необходимо ввести ключевое слово. Для получения подсказок можно кликнуть на изображение.</w:t>
      </w:r>
    </w:p>
    <w:p w14:paraId="59D328D2" w14:textId="77777777" w:rsidR="004B306F" w:rsidRPr="00CC7E40" w:rsidRDefault="004B306F" w:rsidP="00576B56">
      <w:pPr>
        <w:ind w:left="360" w:firstLine="851"/>
        <w:rPr>
          <w:color w:val="000000" w:themeColor="text1"/>
          <w:sz w:val="28"/>
          <w:szCs w:val="28"/>
          <w:lang w:val="en-US"/>
        </w:rPr>
      </w:pPr>
    </w:p>
    <w:p w14:paraId="78CC8598" w14:textId="5618B3AD" w:rsidR="00100913" w:rsidRPr="00CC7E40" w:rsidRDefault="00100913" w:rsidP="00576B56">
      <w:pPr>
        <w:ind w:left="360" w:firstLine="851"/>
        <w:jc w:val="center"/>
        <w:rPr>
          <w:color w:val="000000" w:themeColor="text1"/>
          <w:sz w:val="28"/>
          <w:szCs w:val="28"/>
        </w:rPr>
      </w:pPr>
      <w:r w:rsidRPr="00CC7E40">
        <w:rPr>
          <w:noProof/>
          <w:color w:val="000000" w:themeColor="text1"/>
          <w:sz w:val="28"/>
          <w:szCs w:val="28"/>
        </w:rPr>
        <w:drawing>
          <wp:inline distT="0" distB="0" distL="0" distR="0" wp14:anchorId="0CB1D64F" wp14:editId="378DF9F3">
            <wp:extent cx="4186800" cy="2811195"/>
            <wp:effectExtent l="0" t="0" r="444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86800" cy="2811195"/>
                    </a:xfrm>
                    <a:prstGeom prst="rect">
                      <a:avLst/>
                    </a:prstGeom>
                  </pic:spPr>
                </pic:pic>
              </a:graphicData>
            </a:graphic>
          </wp:inline>
        </w:drawing>
      </w:r>
    </w:p>
    <w:p w14:paraId="5CBAB0CC" w14:textId="77777777" w:rsidR="00DF6D13" w:rsidRPr="00CC7E40" w:rsidRDefault="00DF6D13" w:rsidP="00576B56">
      <w:pPr>
        <w:ind w:left="360" w:firstLine="851"/>
        <w:jc w:val="center"/>
        <w:rPr>
          <w:color w:val="000000" w:themeColor="text1"/>
          <w:sz w:val="28"/>
          <w:szCs w:val="28"/>
        </w:rPr>
      </w:pPr>
    </w:p>
    <w:p w14:paraId="093A0ED7" w14:textId="471874E3" w:rsidR="00100913" w:rsidRPr="00CC7E40" w:rsidRDefault="00DF6D13" w:rsidP="00576B56">
      <w:pPr>
        <w:ind w:firstLine="851"/>
        <w:jc w:val="center"/>
        <w:rPr>
          <w:color w:val="000000" w:themeColor="text1"/>
          <w:sz w:val="28"/>
          <w:szCs w:val="28"/>
          <w:lang w:val="en-US"/>
        </w:rPr>
      </w:pPr>
      <w:r w:rsidRPr="00CC7E40">
        <w:rPr>
          <w:rStyle w:val="apple-converted-space"/>
          <w:color w:val="000000" w:themeColor="text1"/>
          <w:sz w:val="28"/>
          <w:szCs w:val="28"/>
          <w:shd w:val="clear" w:color="auto" w:fill="FFFFFF"/>
        </w:rPr>
        <w:t xml:space="preserve">Рисунок </w:t>
      </w:r>
      <w:r w:rsidR="001F3452" w:rsidRPr="00CC7E40">
        <w:rPr>
          <w:rStyle w:val="apple-converted-space"/>
          <w:color w:val="000000" w:themeColor="text1"/>
          <w:sz w:val="28"/>
          <w:szCs w:val="28"/>
          <w:shd w:val="clear" w:color="auto" w:fill="FFFFFF"/>
          <w:lang w:val="en-US"/>
        </w:rPr>
        <w:t>10</w:t>
      </w:r>
      <w:r w:rsidRPr="00CC7E40">
        <w:rPr>
          <w:rStyle w:val="apple-converted-space"/>
          <w:color w:val="000000" w:themeColor="text1"/>
          <w:sz w:val="28"/>
          <w:szCs w:val="28"/>
          <w:shd w:val="clear" w:color="auto" w:fill="FFFFFF"/>
        </w:rPr>
        <w:t xml:space="preserve">. </w:t>
      </w:r>
      <w:r w:rsidR="004B306F" w:rsidRPr="00CC7E40">
        <w:rPr>
          <w:rStyle w:val="apple-converted-space"/>
          <w:color w:val="000000" w:themeColor="text1"/>
          <w:sz w:val="28"/>
          <w:szCs w:val="28"/>
          <w:shd w:val="clear" w:color="auto" w:fill="FFFFFF"/>
        </w:rPr>
        <w:t>Тренировка 1</w:t>
      </w:r>
    </w:p>
    <w:p w14:paraId="4FDF2F68" w14:textId="77777777" w:rsidR="009A5CBA" w:rsidRPr="00CC7E40" w:rsidRDefault="009A5CBA" w:rsidP="00576B56">
      <w:pPr>
        <w:ind w:left="360" w:firstLine="851"/>
        <w:rPr>
          <w:color w:val="000000" w:themeColor="text1"/>
          <w:sz w:val="28"/>
          <w:szCs w:val="28"/>
        </w:rPr>
      </w:pPr>
    </w:p>
    <w:p w14:paraId="402A7DD3" w14:textId="77777777" w:rsidR="009A5CBA" w:rsidRPr="00CC7E40" w:rsidRDefault="009A5CBA" w:rsidP="0050020D">
      <w:pPr>
        <w:ind w:firstLine="851"/>
        <w:jc w:val="both"/>
        <w:rPr>
          <w:color w:val="000000" w:themeColor="text1"/>
          <w:sz w:val="28"/>
          <w:szCs w:val="28"/>
        </w:rPr>
      </w:pPr>
      <w:r w:rsidRPr="00CC7E40">
        <w:rPr>
          <w:color w:val="000000" w:themeColor="text1"/>
          <w:sz w:val="28"/>
          <w:szCs w:val="28"/>
        </w:rPr>
        <w:t xml:space="preserve">Вторая тренировка. Здесь нужно попарно кликать на картинку и ключевое слово, если пары будут выбраны неправильно, то они выделятся другим цветом. Если пары выбраны правильно, то они исчезнут. </w:t>
      </w:r>
    </w:p>
    <w:p w14:paraId="14D1F541" w14:textId="77777777" w:rsidR="004B306F" w:rsidRPr="00CC7E40" w:rsidRDefault="004B306F" w:rsidP="00576B56">
      <w:pPr>
        <w:ind w:left="360" w:firstLine="851"/>
        <w:rPr>
          <w:color w:val="000000" w:themeColor="text1"/>
          <w:sz w:val="28"/>
          <w:szCs w:val="28"/>
          <w:lang w:val="en-US"/>
        </w:rPr>
      </w:pPr>
    </w:p>
    <w:p w14:paraId="72A31CAB" w14:textId="4E0AFF98" w:rsidR="00F8789A" w:rsidRPr="00CC7E40" w:rsidRDefault="00F8789A" w:rsidP="00576B56">
      <w:pPr>
        <w:ind w:left="360" w:firstLine="851"/>
        <w:jc w:val="center"/>
        <w:rPr>
          <w:color w:val="000000" w:themeColor="text1"/>
          <w:sz w:val="28"/>
          <w:szCs w:val="28"/>
        </w:rPr>
      </w:pPr>
      <w:r w:rsidRPr="00CC7E40">
        <w:rPr>
          <w:noProof/>
          <w:color w:val="000000" w:themeColor="text1"/>
          <w:sz w:val="28"/>
          <w:szCs w:val="28"/>
        </w:rPr>
        <w:drawing>
          <wp:inline distT="0" distB="0" distL="0" distR="0" wp14:anchorId="16FC40FD" wp14:editId="16A4584A">
            <wp:extent cx="4394750" cy="291652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amfn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006" cy="2919345"/>
                    </a:xfrm>
                    <a:prstGeom prst="rect">
                      <a:avLst/>
                    </a:prstGeom>
                  </pic:spPr>
                </pic:pic>
              </a:graphicData>
            </a:graphic>
          </wp:inline>
        </w:drawing>
      </w:r>
    </w:p>
    <w:p w14:paraId="3FD008AE" w14:textId="5D740A4A" w:rsidR="004B306F" w:rsidRPr="00CC7E40" w:rsidRDefault="004B306F" w:rsidP="00576B56">
      <w:pPr>
        <w:ind w:firstLine="851"/>
        <w:jc w:val="center"/>
        <w:rPr>
          <w:rStyle w:val="apple-converted-space"/>
          <w:color w:val="000000" w:themeColor="text1"/>
          <w:sz w:val="28"/>
          <w:szCs w:val="28"/>
          <w:shd w:val="clear" w:color="auto" w:fill="FFFFFF"/>
        </w:rPr>
      </w:pPr>
      <w:r w:rsidRPr="00CC7E40">
        <w:rPr>
          <w:rStyle w:val="apple-converted-space"/>
          <w:color w:val="000000" w:themeColor="text1"/>
          <w:sz w:val="28"/>
          <w:szCs w:val="28"/>
          <w:shd w:val="clear" w:color="auto" w:fill="FFFFFF"/>
        </w:rPr>
        <w:t xml:space="preserve">Рисунок </w:t>
      </w:r>
      <w:r w:rsidR="001F3452" w:rsidRPr="00CC7E40">
        <w:rPr>
          <w:rStyle w:val="apple-converted-space"/>
          <w:color w:val="000000" w:themeColor="text1"/>
          <w:sz w:val="28"/>
          <w:szCs w:val="28"/>
          <w:shd w:val="clear" w:color="auto" w:fill="FFFFFF"/>
          <w:lang w:val="en-US"/>
        </w:rPr>
        <w:t>11</w:t>
      </w:r>
      <w:r w:rsidRPr="00CC7E40">
        <w:rPr>
          <w:rStyle w:val="apple-converted-space"/>
          <w:color w:val="000000" w:themeColor="text1"/>
          <w:sz w:val="28"/>
          <w:szCs w:val="28"/>
          <w:shd w:val="clear" w:color="auto" w:fill="FFFFFF"/>
        </w:rPr>
        <w:t>. Тренировка 2</w:t>
      </w:r>
    </w:p>
    <w:p w14:paraId="39DBC98D" w14:textId="77777777" w:rsidR="004B306F" w:rsidRPr="00CC7E40" w:rsidRDefault="004B306F" w:rsidP="00576B56">
      <w:pPr>
        <w:ind w:left="360" w:firstLine="851"/>
        <w:jc w:val="center"/>
        <w:rPr>
          <w:color w:val="000000" w:themeColor="text1"/>
          <w:sz w:val="28"/>
          <w:szCs w:val="28"/>
        </w:rPr>
      </w:pPr>
    </w:p>
    <w:p w14:paraId="18CF1BE6" w14:textId="77777777" w:rsidR="004B306F" w:rsidRPr="00CC7E40" w:rsidRDefault="004B306F" w:rsidP="00576B56">
      <w:pPr>
        <w:ind w:left="360" w:firstLine="851"/>
        <w:jc w:val="center"/>
        <w:rPr>
          <w:color w:val="000000" w:themeColor="text1"/>
          <w:sz w:val="28"/>
          <w:szCs w:val="28"/>
        </w:rPr>
      </w:pPr>
    </w:p>
    <w:p w14:paraId="5C6E0019" w14:textId="77777777" w:rsidR="004B306F" w:rsidRPr="00CC7E40" w:rsidRDefault="004B306F" w:rsidP="00576B56">
      <w:pPr>
        <w:ind w:left="360" w:firstLine="851"/>
        <w:jc w:val="center"/>
        <w:rPr>
          <w:color w:val="000000" w:themeColor="text1"/>
          <w:sz w:val="28"/>
          <w:szCs w:val="28"/>
        </w:rPr>
      </w:pPr>
    </w:p>
    <w:p w14:paraId="0306AC1B" w14:textId="77777777" w:rsidR="004B306F" w:rsidRPr="00CC7E40" w:rsidRDefault="004B306F" w:rsidP="00576B56">
      <w:pPr>
        <w:ind w:left="360" w:firstLine="851"/>
        <w:jc w:val="center"/>
        <w:rPr>
          <w:color w:val="000000" w:themeColor="text1"/>
          <w:sz w:val="28"/>
          <w:szCs w:val="28"/>
        </w:rPr>
      </w:pPr>
    </w:p>
    <w:p w14:paraId="03E0BBFA" w14:textId="77777777" w:rsidR="004B306F" w:rsidRPr="00CC7E40" w:rsidRDefault="004B306F" w:rsidP="00576B56">
      <w:pPr>
        <w:ind w:firstLine="851"/>
        <w:rPr>
          <w:color w:val="000000" w:themeColor="text1"/>
          <w:sz w:val="28"/>
          <w:szCs w:val="28"/>
        </w:rPr>
      </w:pPr>
    </w:p>
    <w:p w14:paraId="5F980D15" w14:textId="37C1370B" w:rsidR="004B306F" w:rsidRPr="00CC7E40" w:rsidRDefault="009A5CBA" w:rsidP="00576B56">
      <w:pPr>
        <w:pStyle w:val="text"/>
        <w:shd w:val="clear" w:color="auto" w:fill="FFFFFF"/>
        <w:spacing w:line="360" w:lineRule="atLeast"/>
        <w:ind w:firstLine="851"/>
        <w:jc w:val="both"/>
        <w:rPr>
          <w:color w:val="000000" w:themeColor="text1"/>
          <w:sz w:val="28"/>
          <w:szCs w:val="28"/>
        </w:rPr>
      </w:pPr>
      <w:r w:rsidRPr="00CC7E40">
        <w:rPr>
          <w:color w:val="000000" w:themeColor="text1"/>
          <w:sz w:val="28"/>
          <w:szCs w:val="28"/>
        </w:rPr>
        <w:lastRenderedPageBreak/>
        <w:t>На вкладке «Прогресс» можно пройти тест, в результате которого будет изменен контейнер, в котором находится данная карточка. Это зависит от того, помните ли вы данное слово или нет. При клике на кнопку «Прогресс» выведется  количество карточек в каждом контейнере.</w:t>
      </w:r>
      <w:r w:rsidR="003B2BC1" w:rsidRPr="00CC7E40">
        <w:rPr>
          <w:color w:val="000000" w:themeColor="text1"/>
          <w:sz w:val="28"/>
          <w:szCs w:val="28"/>
        </w:rPr>
        <w:t xml:space="preserve"> Напомню, что цель – собрать все карточки в пятом контейнере. Это значит, что информация усвоилась. При прохождении этого теста также есть возможность проверить себя и получить подсказку, нажав на изображение.</w:t>
      </w:r>
    </w:p>
    <w:p w14:paraId="454769D1" w14:textId="77BA71C6" w:rsidR="00F8789A" w:rsidRPr="00CC7E40" w:rsidRDefault="001D6C6E" w:rsidP="00576B56">
      <w:pPr>
        <w:ind w:left="360" w:firstLine="851"/>
        <w:jc w:val="center"/>
        <w:rPr>
          <w:color w:val="000000" w:themeColor="text1"/>
          <w:sz w:val="28"/>
          <w:szCs w:val="28"/>
          <w:lang w:val="en-US"/>
        </w:rPr>
      </w:pPr>
      <w:r w:rsidRPr="00CC7E40">
        <w:rPr>
          <w:noProof/>
          <w:color w:val="000000" w:themeColor="text1"/>
          <w:sz w:val="28"/>
          <w:szCs w:val="28"/>
        </w:rPr>
        <w:drawing>
          <wp:inline distT="0" distB="0" distL="0" distR="0" wp14:anchorId="46ABBA2E" wp14:editId="05384AB9">
            <wp:extent cx="4600305" cy="3058344"/>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ghjk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2766" cy="3059980"/>
                    </a:xfrm>
                    <a:prstGeom prst="rect">
                      <a:avLst/>
                    </a:prstGeom>
                  </pic:spPr>
                </pic:pic>
              </a:graphicData>
            </a:graphic>
          </wp:inline>
        </w:drawing>
      </w:r>
    </w:p>
    <w:p w14:paraId="5BC06264" w14:textId="18AFD3EF" w:rsidR="004B306F" w:rsidRPr="00CC7E40" w:rsidRDefault="004B306F" w:rsidP="00576B56">
      <w:pPr>
        <w:ind w:firstLine="851"/>
        <w:jc w:val="center"/>
        <w:rPr>
          <w:rStyle w:val="apple-converted-space"/>
          <w:color w:val="000000" w:themeColor="text1"/>
          <w:sz w:val="28"/>
          <w:szCs w:val="28"/>
          <w:shd w:val="clear" w:color="auto" w:fill="FFFFFF"/>
        </w:rPr>
      </w:pPr>
      <w:r w:rsidRPr="00CC7E40">
        <w:rPr>
          <w:rStyle w:val="apple-converted-space"/>
          <w:color w:val="000000" w:themeColor="text1"/>
          <w:sz w:val="28"/>
          <w:szCs w:val="28"/>
          <w:shd w:val="clear" w:color="auto" w:fill="FFFFFF"/>
        </w:rPr>
        <w:t xml:space="preserve">Рисунок </w:t>
      </w:r>
      <w:r w:rsidR="001F3452" w:rsidRPr="00CC7E40">
        <w:rPr>
          <w:rStyle w:val="apple-converted-space"/>
          <w:color w:val="000000" w:themeColor="text1"/>
          <w:sz w:val="28"/>
          <w:szCs w:val="28"/>
          <w:shd w:val="clear" w:color="auto" w:fill="FFFFFF"/>
        </w:rPr>
        <w:t>1</w:t>
      </w:r>
      <w:r w:rsidR="001F3452" w:rsidRPr="00CC7E40">
        <w:rPr>
          <w:rStyle w:val="apple-converted-space"/>
          <w:color w:val="000000" w:themeColor="text1"/>
          <w:sz w:val="28"/>
          <w:szCs w:val="28"/>
          <w:shd w:val="clear" w:color="auto" w:fill="FFFFFF"/>
          <w:lang w:val="en-US"/>
        </w:rPr>
        <w:t>2</w:t>
      </w:r>
      <w:r w:rsidRPr="00CC7E40">
        <w:rPr>
          <w:rStyle w:val="apple-converted-space"/>
          <w:color w:val="000000" w:themeColor="text1"/>
          <w:sz w:val="28"/>
          <w:szCs w:val="28"/>
          <w:shd w:val="clear" w:color="auto" w:fill="FFFFFF"/>
        </w:rPr>
        <w:t>. Тест</w:t>
      </w:r>
    </w:p>
    <w:p w14:paraId="26F427D7" w14:textId="77777777" w:rsidR="004B306F" w:rsidRPr="00CC7E40" w:rsidRDefault="004B306F" w:rsidP="00576B56">
      <w:pPr>
        <w:ind w:firstLine="851"/>
        <w:jc w:val="center"/>
        <w:rPr>
          <w:rStyle w:val="apple-converted-space"/>
          <w:color w:val="000000" w:themeColor="text1"/>
          <w:sz w:val="28"/>
          <w:szCs w:val="28"/>
          <w:shd w:val="clear" w:color="auto" w:fill="FFFFFF"/>
        </w:rPr>
      </w:pPr>
    </w:p>
    <w:p w14:paraId="1E8290AF" w14:textId="0C02618E" w:rsidR="004B306F" w:rsidRPr="00CC7E40" w:rsidRDefault="004B306F" w:rsidP="00576B56">
      <w:pPr>
        <w:ind w:firstLine="851"/>
        <w:jc w:val="center"/>
        <w:rPr>
          <w:rStyle w:val="apple-converted-space"/>
          <w:color w:val="000000" w:themeColor="text1"/>
          <w:sz w:val="28"/>
          <w:szCs w:val="28"/>
          <w:shd w:val="clear" w:color="auto" w:fill="FFFFFF"/>
        </w:rPr>
      </w:pPr>
      <w:r w:rsidRPr="00CC7E40">
        <w:rPr>
          <w:noProof/>
          <w:color w:val="000000" w:themeColor="text1"/>
          <w:sz w:val="28"/>
          <w:szCs w:val="28"/>
          <w:shd w:val="clear" w:color="auto" w:fill="FFFFFF"/>
        </w:rPr>
        <w:drawing>
          <wp:inline distT="0" distB="0" distL="0" distR="0" wp14:anchorId="52654E04" wp14:editId="4040F9A1">
            <wp:extent cx="4590339" cy="307086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hdjfukjhgf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0922" cy="3077940"/>
                    </a:xfrm>
                    <a:prstGeom prst="rect">
                      <a:avLst/>
                    </a:prstGeom>
                  </pic:spPr>
                </pic:pic>
              </a:graphicData>
            </a:graphic>
          </wp:inline>
        </w:drawing>
      </w:r>
    </w:p>
    <w:p w14:paraId="17B56C1C" w14:textId="4D747706" w:rsidR="004B306F" w:rsidRPr="00CC7E40" w:rsidRDefault="004B306F" w:rsidP="00576B56">
      <w:pPr>
        <w:ind w:firstLine="851"/>
        <w:jc w:val="center"/>
        <w:rPr>
          <w:rStyle w:val="apple-converted-space"/>
          <w:color w:val="000000" w:themeColor="text1"/>
          <w:sz w:val="28"/>
          <w:szCs w:val="28"/>
          <w:shd w:val="clear" w:color="auto" w:fill="FFFFFF"/>
        </w:rPr>
      </w:pPr>
      <w:r w:rsidRPr="00CC7E40">
        <w:rPr>
          <w:rStyle w:val="apple-converted-space"/>
          <w:color w:val="000000" w:themeColor="text1"/>
          <w:sz w:val="28"/>
          <w:szCs w:val="28"/>
          <w:shd w:val="clear" w:color="auto" w:fill="FFFFFF"/>
        </w:rPr>
        <w:t>Рисунок 1</w:t>
      </w:r>
      <w:r w:rsidR="001F3452" w:rsidRPr="00CC7E40">
        <w:rPr>
          <w:rStyle w:val="apple-converted-space"/>
          <w:color w:val="000000" w:themeColor="text1"/>
          <w:sz w:val="28"/>
          <w:szCs w:val="28"/>
          <w:shd w:val="clear" w:color="auto" w:fill="FFFFFF"/>
          <w:lang w:val="en-US"/>
        </w:rPr>
        <w:t>3</w:t>
      </w:r>
      <w:r w:rsidRPr="00CC7E40">
        <w:rPr>
          <w:rStyle w:val="apple-converted-space"/>
          <w:color w:val="000000" w:themeColor="text1"/>
          <w:sz w:val="28"/>
          <w:szCs w:val="28"/>
          <w:shd w:val="clear" w:color="auto" w:fill="FFFFFF"/>
        </w:rPr>
        <w:t>. Прогресс</w:t>
      </w:r>
    </w:p>
    <w:p w14:paraId="018B6578" w14:textId="77777777" w:rsidR="004B306F" w:rsidRPr="00CC7E40" w:rsidRDefault="004B306F" w:rsidP="00576B56">
      <w:pPr>
        <w:ind w:left="360" w:firstLine="851"/>
        <w:jc w:val="center"/>
        <w:rPr>
          <w:color w:val="000000" w:themeColor="text1"/>
          <w:sz w:val="28"/>
          <w:szCs w:val="28"/>
          <w:lang w:val="en-US"/>
        </w:rPr>
      </w:pPr>
    </w:p>
    <w:p w14:paraId="3A3B2D7A" w14:textId="49BE4DA5" w:rsidR="00386F2F" w:rsidRPr="00CC7E40" w:rsidRDefault="00386F2F" w:rsidP="00BC0CB6">
      <w:pPr>
        <w:pStyle w:val="2"/>
        <w:pageBreakBefore/>
        <w:tabs>
          <w:tab w:val="left" w:pos="0"/>
        </w:tabs>
        <w:jc w:val="center"/>
        <w:rPr>
          <w:rFonts w:ascii="Times New Roman" w:hAnsi="Times New Roman" w:cs="Times New Roman"/>
          <w:i w:val="0"/>
          <w:iCs w:val="0"/>
          <w:color w:val="000000" w:themeColor="text1"/>
        </w:rPr>
      </w:pPr>
      <w:r w:rsidRPr="00CC7E40">
        <w:rPr>
          <w:rFonts w:ascii="Times New Roman" w:hAnsi="Times New Roman" w:cs="Times New Roman"/>
          <w:i w:val="0"/>
          <w:iCs w:val="0"/>
          <w:color w:val="000000" w:themeColor="text1"/>
        </w:rPr>
        <w:lastRenderedPageBreak/>
        <w:t>Выводы</w:t>
      </w:r>
      <w:bookmarkEnd w:id="8"/>
      <w:bookmarkEnd w:id="9"/>
    </w:p>
    <w:p w14:paraId="3725964E" w14:textId="731828C9" w:rsidR="009A5CBA" w:rsidRPr="00CC7E40" w:rsidRDefault="009A5CBA" w:rsidP="0050020D">
      <w:pPr>
        <w:ind w:firstLine="851"/>
        <w:jc w:val="both"/>
        <w:rPr>
          <w:color w:val="000000" w:themeColor="text1"/>
          <w:sz w:val="28"/>
          <w:szCs w:val="28"/>
          <w:shd w:val="clear" w:color="auto" w:fill="FFFFFF"/>
        </w:rPr>
      </w:pPr>
      <w:r w:rsidRPr="00CC7E40">
        <w:rPr>
          <w:color w:val="000000" w:themeColor="text1"/>
          <w:sz w:val="28"/>
          <w:szCs w:val="28"/>
        </w:rPr>
        <w:t xml:space="preserve">В ходе </w:t>
      </w:r>
      <w:r w:rsidR="00735B9A" w:rsidRPr="00CC7E40">
        <w:rPr>
          <w:color w:val="000000" w:themeColor="text1"/>
          <w:sz w:val="28"/>
          <w:szCs w:val="28"/>
        </w:rPr>
        <w:t>работы над данным курсовым проектом</w:t>
      </w:r>
      <w:r w:rsidRPr="00CC7E40">
        <w:rPr>
          <w:color w:val="000000" w:themeColor="text1"/>
          <w:sz w:val="28"/>
          <w:szCs w:val="28"/>
        </w:rPr>
        <w:t xml:space="preserve"> была </w:t>
      </w:r>
      <w:r w:rsidR="00786B7F" w:rsidRPr="00CC7E40">
        <w:rPr>
          <w:color w:val="000000" w:themeColor="text1"/>
          <w:sz w:val="28"/>
          <w:szCs w:val="28"/>
        </w:rPr>
        <w:t>создана</w:t>
      </w:r>
      <w:r w:rsidRPr="00CC7E40">
        <w:rPr>
          <w:color w:val="000000" w:themeColor="text1"/>
          <w:sz w:val="28"/>
          <w:szCs w:val="28"/>
        </w:rPr>
        <w:t xml:space="preserve"> программа для эффективного запоминания информации. Для ее разработки использовался высокоуровневый объектно-ориентированный язык программирования </w:t>
      </w:r>
      <w:r w:rsidRPr="00CC7E40">
        <w:rPr>
          <w:color w:val="000000" w:themeColor="text1"/>
          <w:sz w:val="28"/>
          <w:szCs w:val="28"/>
          <w:lang w:val="en-US"/>
        </w:rPr>
        <w:t>C</w:t>
      </w:r>
      <w:r w:rsidRPr="00CC7E40">
        <w:rPr>
          <w:color w:val="000000" w:themeColor="text1"/>
          <w:sz w:val="28"/>
          <w:szCs w:val="28"/>
        </w:rPr>
        <w:t xml:space="preserve"># и </w:t>
      </w:r>
      <w:r w:rsidRPr="00CC7E40">
        <w:rPr>
          <w:color w:val="000000" w:themeColor="text1"/>
          <w:sz w:val="28"/>
          <w:szCs w:val="28"/>
          <w:shd w:val="clear" w:color="auto" w:fill="FFFFFF"/>
        </w:rPr>
        <w:t xml:space="preserve">язык управления базами данных </w:t>
      </w:r>
      <w:proofErr w:type="spellStart"/>
      <w:r w:rsidRPr="00CC7E40">
        <w:rPr>
          <w:color w:val="000000" w:themeColor="text1"/>
          <w:sz w:val="28"/>
          <w:szCs w:val="28"/>
          <w:shd w:val="clear" w:color="auto" w:fill="FFFFFF"/>
          <w:lang w:val="en-US"/>
        </w:rPr>
        <w:t>Sql</w:t>
      </w:r>
      <w:proofErr w:type="spellEnd"/>
      <w:r w:rsidRPr="00CC7E40">
        <w:rPr>
          <w:color w:val="000000" w:themeColor="text1"/>
          <w:sz w:val="28"/>
          <w:szCs w:val="28"/>
          <w:shd w:val="clear" w:color="auto" w:fill="FFFFFF"/>
        </w:rPr>
        <w:t xml:space="preserve">. </w:t>
      </w:r>
    </w:p>
    <w:p w14:paraId="32CB8203" w14:textId="11376DE1" w:rsidR="0019686D" w:rsidRPr="00CC7E40" w:rsidRDefault="0019686D" w:rsidP="0050020D">
      <w:pPr>
        <w:ind w:firstLine="851"/>
        <w:jc w:val="both"/>
        <w:rPr>
          <w:color w:val="000000" w:themeColor="text1"/>
          <w:sz w:val="28"/>
          <w:szCs w:val="28"/>
          <w:shd w:val="clear" w:color="auto" w:fill="FFFFFF"/>
        </w:rPr>
      </w:pPr>
      <w:r w:rsidRPr="00CC7E40">
        <w:rPr>
          <w:color w:val="000000" w:themeColor="text1"/>
          <w:sz w:val="28"/>
          <w:szCs w:val="28"/>
          <w:shd w:val="clear" w:color="auto" w:fill="FFFFFF"/>
        </w:rPr>
        <w:t>На данный момент в программе реализована возможность добавления кар</w:t>
      </w:r>
      <w:r w:rsidR="00797BDB" w:rsidRPr="00CC7E40">
        <w:rPr>
          <w:color w:val="000000" w:themeColor="text1"/>
          <w:sz w:val="28"/>
          <w:szCs w:val="28"/>
          <w:shd w:val="clear" w:color="auto" w:fill="FFFFFF"/>
        </w:rPr>
        <w:t>точек, просмотра коллекций,</w:t>
      </w:r>
      <w:r w:rsidRPr="00CC7E40">
        <w:rPr>
          <w:color w:val="000000" w:themeColor="text1"/>
          <w:sz w:val="28"/>
          <w:szCs w:val="28"/>
          <w:shd w:val="clear" w:color="auto" w:fill="FFFFFF"/>
        </w:rPr>
        <w:t xml:space="preserve"> работа с ними, отслеживается прогресс пользователя.</w:t>
      </w:r>
    </w:p>
    <w:p w14:paraId="047C5F6A" w14:textId="56D2A49B" w:rsidR="00735B9A" w:rsidRPr="00CC7E40" w:rsidRDefault="00F8789A" w:rsidP="00054EA9">
      <w:pPr>
        <w:ind w:firstLine="851"/>
        <w:jc w:val="both"/>
        <w:rPr>
          <w:color w:val="000000" w:themeColor="text1"/>
          <w:sz w:val="28"/>
          <w:szCs w:val="28"/>
        </w:rPr>
      </w:pPr>
      <w:r w:rsidRPr="00CC7E40">
        <w:rPr>
          <w:color w:val="000000" w:themeColor="text1"/>
          <w:sz w:val="28"/>
          <w:szCs w:val="28"/>
          <w:shd w:val="clear" w:color="auto" w:fill="FFFFFF"/>
        </w:rPr>
        <w:t>В данной программе осуществ</w:t>
      </w:r>
      <w:r w:rsidR="00797BDB" w:rsidRPr="00CC7E40">
        <w:rPr>
          <w:color w:val="000000" w:themeColor="text1"/>
          <w:sz w:val="28"/>
          <w:szCs w:val="28"/>
          <w:shd w:val="clear" w:color="auto" w:fill="FFFFFF"/>
        </w:rPr>
        <w:t>лена</w:t>
      </w:r>
      <w:r w:rsidRPr="00CC7E40">
        <w:rPr>
          <w:color w:val="000000" w:themeColor="text1"/>
          <w:sz w:val="28"/>
          <w:szCs w:val="28"/>
          <w:shd w:val="clear" w:color="auto" w:fill="FFFFFF"/>
        </w:rPr>
        <w:t xml:space="preserve"> </w:t>
      </w:r>
      <w:r w:rsidR="00797BDB" w:rsidRPr="00CC7E40">
        <w:rPr>
          <w:color w:val="000000" w:themeColor="text1"/>
          <w:sz w:val="28"/>
          <w:szCs w:val="28"/>
          <w:shd w:val="clear" w:color="auto" w:fill="FFFFFF"/>
        </w:rPr>
        <w:t>главная задача</w:t>
      </w:r>
      <w:r w:rsidRPr="00CC7E40">
        <w:rPr>
          <w:color w:val="000000" w:themeColor="text1"/>
          <w:sz w:val="28"/>
          <w:szCs w:val="28"/>
          <w:shd w:val="clear" w:color="auto" w:fill="FFFFFF"/>
        </w:rPr>
        <w:t>, но она требует дальнейшего развития</w:t>
      </w:r>
      <w:r w:rsidR="00797BDB" w:rsidRPr="00CC7E40">
        <w:rPr>
          <w:color w:val="000000" w:themeColor="text1"/>
          <w:sz w:val="28"/>
          <w:szCs w:val="28"/>
          <w:shd w:val="clear" w:color="auto" w:fill="FFFFFF"/>
        </w:rPr>
        <w:t xml:space="preserve"> и доработки. Во-первых, можно расширить возможности создания карточек (путем добавления аудио, видео). Во-вторых, стоит рассмотреть вариант создания интеллект-карт на основе имеющихся </w:t>
      </w:r>
      <w:proofErr w:type="spellStart"/>
      <w:r w:rsidR="00797BDB" w:rsidRPr="00CC7E40">
        <w:rPr>
          <w:color w:val="000000" w:themeColor="text1"/>
          <w:sz w:val="28"/>
          <w:szCs w:val="28"/>
          <w:shd w:val="clear" w:color="auto" w:fill="FFFFFF"/>
        </w:rPr>
        <w:t>флеш</w:t>
      </w:r>
      <w:proofErr w:type="spellEnd"/>
      <w:r w:rsidR="00797BDB" w:rsidRPr="00CC7E40">
        <w:rPr>
          <w:color w:val="000000" w:themeColor="text1"/>
          <w:sz w:val="28"/>
          <w:szCs w:val="28"/>
          <w:shd w:val="clear" w:color="auto" w:fill="FFFFFF"/>
        </w:rPr>
        <w:t>-карточек</w:t>
      </w:r>
      <w:r w:rsidR="008523ED" w:rsidRPr="00CC7E40">
        <w:rPr>
          <w:color w:val="000000" w:themeColor="text1"/>
          <w:sz w:val="28"/>
          <w:szCs w:val="28"/>
          <w:shd w:val="clear" w:color="auto" w:fill="FFFFFF"/>
        </w:rPr>
        <w:t>.</w:t>
      </w:r>
      <w:bookmarkStart w:id="10" w:name="_GoBack"/>
      <w:bookmarkEnd w:id="10"/>
      <w:r w:rsidR="0019686D" w:rsidRPr="00CC7E40">
        <w:rPr>
          <w:color w:val="000000" w:themeColor="text1"/>
          <w:sz w:val="28"/>
          <w:szCs w:val="28"/>
          <w:shd w:val="clear" w:color="auto" w:fill="FFFFFF"/>
        </w:rPr>
        <w:t xml:space="preserve"> </w:t>
      </w:r>
    </w:p>
    <w:p w14:paraId="08F6BDC7" w14:textId="7D84856B" w:rsidR="00BA59A9" w:rsidRPr="00CC7E40" w:rsidRDefault="00BA59A9" w:rsidP="0050020D">
      <w:pPr>
        <w:ind w:firstLine="851"/>
        <w:jc w:val="both"/>
        <w:rPr>
          <w:color w:val="000000" w:themeColor="text1"/>
          <w:sz w:val="28"/>
          <w:szCs w:val="28"/>
        </w:rPr>
      </w:pPr>
    </w:p>
    <w:p w14:paraId="7E64B234" w14:textId="77777777" w:rsidR="00735B9A" w:rsidRPr="00CC7E40" w:rsidRDefault="00735B9A" w:rsidP="00576B56">
      <w:pPr>
        <w:ind w:firstLine="851"/>
        <w:jc w:val="center"/>
        <w:rPr>
          <w:color w:val="000000" w:themeColor="text1"/>
          <w:sz w:val="28"/>
          <w:szCs w:val="28"/>
        </w:rPr>
      </w:pPr>
    </w:p>
    <w:p w14:paraId="781581C1" w14:textId="77777777" w:rsidR="00735B9A" w:rsidRPr="00CC7E40" w:rsidRDefault="00735B9A" w:rsidP="00576B56">
      <w:pPr>
        <w:ind w:firstLine="851"/>
        <w:jc w:val="center"/>
        <w:rPr>
          <w:color w:val="000000" w:themeColor="text1"/>
          <w:sz w:val="28"/>
          <w:szCs w:val="28"/>
        </w:rPr>
      </w:pPr>
    </w:p>
    <w:p w14:paraId="6C1FB588" w14:textId="77777777" w:rsidR="00735B9A" w:rsidRPr="00CC7E40" w:rsidRDefault="00735B9A" w:rsidP="00576B56">
      <w:pPr>
        <w:ind w:firstLine="851"/>
        <w:jc w:val="center"/>
        <w:rPr>
          <w:color w:val="000000" w:themeColor="text1"/>
          <w:sz w:val="28"/>
          <w:szCs w:val="28"/>
        </w:rPr>
      </w:pPr>
    </w:p>
    <w:p w14:paraId="17841C51" w14:textId="77777777" w:rsidR="00735B9A" w:rsidRPr="00CC7E40" w:rsidRDefault="00735B9A" w:rsidP="00576B56">
      <w:pPr>
        <w:ind w:firstLine="851"/>
        <w:jc w:val="center"/>
        <w:rPr>
          <w:color w:val="000000" w:themeColor="text1"/>
          <w:sz w:val="28"/>
          <w:szCs w:val="28"/>
        </w:rPr>
      </w:pPr>
    </w:p>
    <w:p w14:paraId="423F1748" w14:textId="77777777" w:rsidR="00735B9A" w:rsidRPr="00CC7E40" w:rsidRDefault="00735B9A" w:rsidP="00576B56">
      <w:pPr>
        <w:ind w:firstLine="851"/>
        <w:jc w:val="center"/>
        <w:rPr>
          <w:color w:val="000000" w:themeColor="text1"/>
          <w:sz w:val="28"/>
          <w:szCs w:val="28"/>
        </w:rPr>
      </w:pPr>
    </w:p>
    <w:p w14:paraId="096D066B" w14:textId="77777777" w:rsidR="00735B9A" w:rsidRPr="00CC7E40" w:rsidRDefault="00735B9A" w:rsidP="00576B56">
      <w:pPr>
        <w:ind w:firstLine="851"/>
        <w:jc w:val="center"/>
        <w:rPr>
          <w:color w:val="000000" w:themeColor="text1"/>
          <w:sz w:val="28"/>
          <w:szCs w:val="28"/>
        </w:rPr>
      </w:pPr>
    </w:p>
    <w:p w14:paraId="369BE182" w14:textId="77777777" w:rsidR="00735B9A" w:rsidRPr="00CC7E40" w:rsidRDefault="00735B9A" w:rsidP="008523ED">
      <w:pPr>
        <w:ind w:firstLine="851"/>
        <w:rPr>
          <w:color w:val="000000" w:themeColor="text1"/>
          <w:sz w:val="28"/>
          <w:szCs w:val="28"/>
        </w:rPr>
      </w:pPr>
    </w:p>
    <w:p w14:paraId="1746F396" w14:textId="39701689" w:rsidR="00386F2F" w:rsidRPr="00CC7E40" w:rsidRDefault="001026FF" w:rsidP="00BC0CB6">
      <w:pPr>
        <w:pStyle w:val="2"/>
        <w:pageBreakBefore/>
        <w:tabs>
          <w:tab w:val="clear" w:pos="0"/>
          <w:tab w:val="left" w:pos="-567"/>
        </w:tabs>
        <w:jc w:val="center"/>
        <w:rPr>
          <w:rFonts w:ascii="Times New Roman" w:hAnsi="Times New Roman" w:cs="Times New Roman"/>
          <w:i w:val="0"/>
          <w:iCs w:val="0"/>
          <w:color w:val="000000" w:themeColor="text1"/>
        </w:rPr>
      </w:pPr>
      <w:bookmarkStart w:id="11" w:name="_Toc480202456"/>
      <w:bookmarkStart w:id="12" w:name="_Toc482035712"/>
      <w:r w:rsidRPr="00CC7E40">
        <w:rPr>
          <w:rFonts w:ascii="Times New Roman" w:hAnsi="Times New Roman" w:cs="Times New Roman"/>
          <w:i w:val="0"/>
          <w:iCs w:val="0"/>
          <w:color w:val="000000" w:themeColor="text1"/>
        </w:rPr>
        <w:lastRenderedPageBreak/>
        <w:t>Список использованных</w:t>
      </w:r>
      <w:r w:rsidR="00386F2F" w:rsidRPr="00CC7E40">
        <w:rPr>
          <w:rFonts w:ascii="Times New Roman" w:hAnsi="Times New Roman" w:cs="Times New Roman"/>
          <w:i w:val="0"/>
          <w:iCs w:val="0"/>
          <w:color w:val="000000" w:themeColor="text1"/>
        </w:rPr>
        <w:t xml:space="preserve"> </w:t>
      </w:r>
      <w:bookmarkEnd w:id="11"/>
      <w:r w:rsidRPr="00CC7E40">
        <w:rPr>
          <w:rFonts w:ascii="Times New Roman" w:hAnsi="Times New Roman" w:cs="Times New Roman"/>
          <w:i w:val="0"/>
          <w:iCs w:val="0"/>
          <w:color w:val="000000" w:themeColor="text1"/>
        </w:rPr>
        <w:t>источников</w:t>
      </w:r>
      <w:bookmarkEnd w:id="12"/>
    </w:p>
    <w:p w14:paraId="2661E91B" w14:textId="29632EEC" w:rsidR="00D70FC3" w:rsidRPr="00CC7E40" w:rsidRDefault="00386F2F" w:rsidP="008523ED">
      <w:pPr>
        <w:tabs>
          <w:tab w:val="left" w:pos="-567"/>
          <w:tab w:val="left" w:pos="3195"/>
        </w:tabs>
        <w:ind w:firstLine="567"/>
        <w:rPr>
          <w:color w:val="000000" w:themeColor="text1"/>
          <w:sz w:val="28"/>
          <w:szCs w:val="28"/>
          <w:lang w:val="en-US"/>
        </w:rPr>
      </w:pPr>
      <w:r w:rsidRPr="00CC7E40">
        <w:rPr>
          <w:color w:val="000000" w:themeColor="text1"/>
          <w:sz w:val="28"/>
          <w:szCs w:val="28"/>
        </w:rPr>
        <w:tab/>
      </w:r>
    </w:p>
    <w:p w14:paraId="128ECAB1" w14:textId="4CEEB8CB" w:rsidR="00786B7F" w:rsidRPr="00CC7E40" w:rsidRDefault="00786B7F" w:rsidP="008523ED">
      <w:pPr>
        <w:numPr>
          <w:ilvl w:val="0"/>
          <w:numId w:val="14"/>
        </w:numPr>
        <w:shd w:val="clear" w:color="auto" w:fill="FFFFFF"/>
        <w:tabs>
          <w:tab w:val="left" w:pos="-567"/>
        </w:tabs>
        <w:spacing w:before="100" w:beforeAutospacing="1"/>
        <w:ind w:left="142" w:firstLine="709"/>
        <w:rPr>
          <w:rFonts w:eastAsia="Times New Roman"/>
          <w:color w:val="000000" w:themeColor="text1"/>
          <w:sz w:val="28"/>
          <w:szCs w:val="28"/>
        </w:rPr>
      </w:pPr>
      <w:r w:rsidRPr="00CC7E40">
        <w:rPr>
          <w:rFonts w:eastAsia="Times New Roman"/>
          <w:color w:val="000000" w:themeColor="text1"/>
          <w:sz w:val="28"/>
          <w:szCs w:val="28"/>
        </w:rPr>
        <w:t>Система</w:t>
      </w:r>
      <w:r w:rsidR="008523ED" w:rsidRPr="00CC7E40">
        <w:rPr>
          <w:rFonts w:eastAsia="Times New Roman"/>
          <w:color w:val="000000" w:themeColor="text1"/>
          <w:sz w:val="28"/>
          <w:szCs w:val="28"/>
        </w:rPr>
        <w:t xml:space="preserve"> </w:t>
      </w:r>
      <w:proofErr w:type="spellStart"/>
      <w:r w:rsidR="008523ED" w:rsidRPr="00CC7E40">
        <w:rPr>
          <w:rFonts w:eastAsia="Times New Roman"/>
          <w:color w:val="000000" w:themeColor="text1"/>
          <w:sz w:val="28"/>
          <w:szCs w:val="28"/>
        </w:rPr>
        <w:t>Лейтнера</w:t>
      </w:r>
      <w:proofErr w:type="spellEnd"/>
      <w:r w:rsidR="008523ED" w:rsidRPr="00CC7E40">
        <w:rPr>
          <w:rFonts w:eastAsia="Times New Roman"/>
          <w:color w:val="000000" w:themeColor="text1"/>
          <w:sz w:val="28"/>
          <w:szCs w:val="28"/>
        </w:rPr>
        <w:t xml:space="preserve"> </w:t>
      </w:r>
      <w:hyperlink r:id="rId25" w:tgtFrame="_blank" w:history="1">
        <w:r w:rsidRPr="00CC7E40">
          <w:rPr>
            <w:rFonts w:eastAsia="Times New Roman"/>
            <w:color w:val="000000" w:themeColor="text1"/>
            <w:sz w:val="28"/>
            <w:szCs w:val="28"/>
          </w:rPr>
          <w:t>https://en.wikipedia.org/wiki/Leitner_system</w:t>
        </w:r>
      </w:hyperlink>
    </w:p>
    <w:p w14:paraId="33990F2D" w14:textId="77777777" w:rsidR="008049BE" w:rsidRPr="00CC7E40" w:rsidRDefault="00EA7471" w:rsidP="008523ED">
      <w:pPr>
        <w:numPr>
          <w:ilvl w:val="0"/>
          <w:numId w:val="14"/>
        </w:numPr>
        <w:shd w:val="clear" w:color="auto" w:fill="FFFFFF"/>
        <w:tabs>
          <w:tab w:val="left" w:pos="-567"/>
        </w:tabs>
        <w:spacing w:before="100" w:beforeAutospacing="1"/>
        <w:ind w:left="142" w:firstLine="709"/>
        <w:rPr>
          <w:rFonts w:eastAsia="Times New Roman"/>
          <w:color w:val="000000" w:themeColor="text1"/>
          <w:sz w:val="28"/>
          <w:szCs w:val="28"/>
        </w:rPr>
      </w:pPr>
      <w:hyperlink r:id="rId26" w:tgtFrame="_blank" w:history="1">
        <w:r w:rsidR="008049BE" w:rsidRPr="00CC7E40">
          <w:rPr>
            <w:rFonts w:eastAsia="Times New Roman"/>
            <w:color w:val="000000" w:themeColor="text1"/>
            <w:sz w:val="28"/>
            <w:szCs w:val="28"/>
          </w:rPr>
          <w:t>https://msdn.microsoft.com/ru-ru/library/</w:t>
        </w:r>
      </w:hyperlink>
      <w:r w:rsidR="008049BE" w:rsidRPr="00CC7E40">
        <w:rPr>
          <w:rFonts w:eastAsia="Times New Roman"/>
          <w:color w:val="000000" w:themeColor="text1"/>
          <w:sz w:val="28"/>
          <w:szCs w:val="28"/>
        </w:rPr>
        <w:t> [Электронный ресурс]</w:t>
      </w:r>
    </w:p>
    <w:p w14:paraId="11E7FF20" w14:textId="77777777" w:rsidR="008049BE" w:rsidRPr="00CC7E40" w:rsidRDefault="00EA7471" w:rsidP="008523ED">
      <w:pPr>
        <w:numPr>
          <w:ilvl w:val="0"/>
          <w:numId w:val="14"/>
        </w:numPr>
        <w:shd w:val="clear" w:color="auto" w:fill="FFFFFF"/>
        <w:tabs>
          <w:tab w:val="left" w:pos="-567"/>
        </w:tabs>
        <w:spacing w:before="100" w:beforeAutospacing="1"/>
        <w:ind w:left="142" w:firstLine="709"/>
        <w:rPr>
          <w:rFonts w:eastAsia="Times New Roman"/>
          <w:color w:val="000000" w:themeColor="text1"/>
          <w:sz w:val="28"/>
          <w:szCs w:val="28"/>
        </w:rPr>
      </w:pPr>
      <w:hyperlink r:id="rId27" w:tgtFrame="_blank" w:history="1">
        <w:r w:rsidR="008049BE" w:rsidRPr="00CC7E40">
          <w:rPr>
            <w:rFonts w:eastAsia="Times New Roman"/>
            <w:color w:val="000000" w:themeColor="text1"/>
            <w:sz w:val="28"/>
            <w:szCs w:val="28"/>
          </w:rPr>
          <w:t>https://docs.microsoft.com/ru-ru/dotnet/</w:t>
        </w:r>
      </w:hyperlink>
      <w:r w:rsidR="008049BE" w:rsidRPr="00CC7E40">
        <w:rPr>
          <w:rFonts w:eastAsia="Times New Roman"/>
          <w:color w:val="000000" w:themeColor="text1"/>
          <w:sz w:val="28"/>
          <w:szCs w:val="28"/>
        </w:rPr>
        <w:t> [Электронный ресурс]</w:t>
      </w:r>
    </w:p>
    <w:p w14:paraId="1C51FCA4" w14:textId="7AB8DC7A" w:rsidR="00DF6D13" w:rsidRPr="00CC7E40" w:rsidRDefault="00EA7471" w:rsidP="008523ED">
      <w:pPr>
        <w:pStyle w:val="af3"/>
        <w:numPr>
          <w:ilvl w:val="0"/>
          <w:numId w:val="14"/>
        </w:numPr>
        <w:tabs>
          <w:tab w:val="left" w:pos="-567"/>
        </w:tabs>
        <w:ind w:left="142" w:right="-145" w:firstLine="709"/>
        <w:rPr>
          <w:color w:val="000000" w:themeColor="text1"/>
          <w:sz w:val="28"/>
          <w:szCs w:val="28"/>
        </w:rPr>
      </w:pPr>
      <w:hyperlink r:id="rId28" w:history="1">
        <w:r w:rsidR="00DF6D13" w:rsidRPr="00CC7E40">
          <w:rPr>
            <w:rStyle w:val="a3"/>
            <w:color w:val="000000" w:themeColor="text1"/>
            <w:sz w:val="28"/>
            <w:szCs w:val="28"/>
          </w:rPr>
          <w:t>https://www.phpmyadmin.net/</w:t>
        </w:r>
      </w:hyperlink>
      <w:r w:rsidR="00DF6D13" w:rsidRPr="00CC7E40">
        <w:rPr>
          <w:rStyle w:val="a3"/>
          <w:color w:val="000000" w:themeColor="text1"/>
          <w:sz w:val="28"/>
          <w:szCs w:val="28"/>
        </w:rPr>
        <w:t xml:space="preserve"> </w:t>
      </w:r>
      <w:r w:rsidR="00DF6D13" w:rsidRPr="00CC7E40">
        <w:rPr>
          <w:rFonts w:eastAsia="Times New Roman"/>
          <w:color w:val="000000" w:themeColor="text1"/>
          <w:sz w:val="28"/>
          <w:szCs w:val="28"/>
        </w:rPr>
        <w:t>[Электронный ресурс]</w:t>
      </w:r>
    </w:p>
    <w:p w14:paraId="2914C18D" w14:textId="12E59EB8" w:rsidR="00DF6D13" w:rsidRPr="00CC7E40" w:rsidRDefault="00EA7471" w:rsidP="008523ED">
      <w:pPr>
        <w:numPr>
          <w:ilvl w:val="0"/>
          <w:numId w:val="14"/>
        </w:numPr>
        <w:shd w:val="clear" w:color="auto" w:fill="FFFFFF"/>
        <w:tabs>
          <w:tab w:val="left" w:pos="-567"/>
        </w:tabs>
        <w:spacing w:before="100" w:beforeAutospacing="1"/>
        <w:ind w:left="142" w:firstLine="709"/>
        <w:rPr>
          <w:rFonts w:eastAsia="Times New Roman"/>
          <w:color w:val="000000" w:themeColor="text1"/>
          <w:sz w:val="28"/>
          <w:szCs w:val="28"/>
        </w:rPr>
      </w:pPr>
      <w:hyperlink r:id="rId29" w:history="1">
        <w:r w:rsidR="00DF6D13" w:rsidRPr="00CC7E40">
          <w:rPr>
            <w:rStyle w:val="a3"/>
            <w:rFonts w:eastAsia="Times New Roman"/>
            <w:color w:val="000000" w:themeColor="text1"/>
            <w:sz w:val="28"/>
            <w:szCs w:val="28"/>
          </w:rPr>
          <w:t>https://www.mysql.com/</w:t>
        </w:r>
      </w:hyperlink>
      <w:r w:rsidR="00DF6D13" w:rsidRPr="00CC7E40">
        <w:rPr>
          <w:rFonts w:eastAsia="Times New Roman"/>
          <w:color w:val="000000" w:themeColor="text1"/>
          <w:sz w:val="28"/>
          <w:szCs w:val="28"/>
        </w:rPr>
        <w:t xml:space="preserve"> [Электронный ресурс]</w:t>
      </w:r>
    </w:p>
    <w:p w14:paraId="781DC211" w14:textId="1055DED2" w:rsidR="00ED617D" w:rsidRPr="00CC7E40" w:rsidRDefault="00ED617D" w:rsidP="008523ED">
      <w:pPr>
        <w:ind w:left="360" w:right="-145" w:firstLine="851"/>
        <w:rPr>
          <w:color w:val="000000" w:themeColor="text1"/>
          <w:sz w:val="28"/>
          <w:szCs w:val="28"/>
        </w:rPr>
      </w:pPr>
    </w:p>
    <w:sectPr w:rsidR="00ED617D" w:rsidRPr="00CC7E40" w:rsidSect="00032854">
      <w:footerReference w:type="even" r:id="rId30"/>
      <w:footerReference w:type="default" r:id="rId31"/>
      <w:footerReference w:type="first" r:id="rId32"/>
      <w:footnotePr>
        <w:pos w:val="beneathText"/>
      </w:footnotePr>
      <w:type w:val="continuous"/>
      <w:pgSz w:w="11905" w:h="16837"/>
      <w:pgMar w:top="1134" w:right="851" w:bottom="1134" w:left="1701" w:header="720"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21EB19" w14:textId="77777777" w:rsidR="00EA7471" w:rsidRDefault="00EA7471" w:rsidP="00386F2F">
      <w:r>
        <w:separator/>
      </w:r>
    </w:p>
  </w:endnote>
  <w:endnote w:type="continuationSeparator" w:id="0">
    <w:p w14:paraId="0CE17CA1" w14:textId="77777777" w:rsidR="00EA7471" w:rsidRDefault="00EA7471" w:rsidP="00386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kit-standard">
    <w:altName w:val="Times New Roman"/>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E48CF" w14:textId="77777777" w:rsidR="00CC7E40" w:rsidRDefault="00CC7E40" w:rsidP="00032854">
    <w:pPr>
      <w:pStyle w:val="ac"/>
      <w:framePr w:wrap="none" w:vAnchor="text" w:hAnchor="margin" w:xAlign="right" w:y="1"/>
      <w:rPr>
        <w:rStyle w:val="a4"/>
      </w:rPr>
    </w:pPr>
    <w:r>
      <w:rPr>
        <w:rStyle w:val="a4"/>
      </w:rPr>
      <w:fldChar w:fldCharType="begin"/>
    </w:r>
    <w:r>
      <w:rPr>
        <w:rStyle w:val="a4"/>
      </w:rPr>
      <w:instrText xml:space="preserve">PAGE  </w:instrText>
    </w:r>
    <w:r>
      <w:rPr>
        <w:rStyle w:val="a4"/>
      </w:rPr>
      <w:fldChar w:fldCharType="end"/>
    </w:r>
  </w:p>
  <w:p w14:paraId="500F2A43" w14:textId="77777777" w:rsidR="00CC7E40" w:rsidRDefault="00CC7E40" w:rsidP="00DF080E">
    <w:pPr>
      <w:pStyle w:val="ac"/>
      <w:framePr w:wrap="none" w:vAnchor="text" w:hAnchor="margin" w:xAlign="right" w:y="1"/>
      <w:ind w:right="360"/>
      <w:rPr>
        <w:rStyle w:val="a4"/>
      </w:rPr>
    </w:pPr>
    <w:r>
      <w:rPr>
        <w:rStyle w:val="a4"/>
      </w:rPr>
      <w:fldChar w:fldCharType="begin"/>
    </w:r>
    <w:r>
      <w:rPr>
        <w:rStyle w:val="a4"/>
      </w:rPr>
      <w:instrText xml:space="preserve">PAGE  </w:instrText>
    </w:r>
    <w:r>
      <w:rPr>
        <w:rStyle w:val="a4"/>
      </w:rPr>
      <w:fldChar w:fldCharType="end"/>
    </w:r>
  </w:p>
  <w:p w14:paraId="41C118C4" w14:textId="77777777" w:rsidR="00CC7E40" w:rsidRDefault="00CC7E40" w:rsidP="00DF080E">
    <w:pPr>
      <w:pStyle w:val="ac"/>
      <w:framePr w:wrap="none" w:vAnchor="text" w:hAnchor="margin" w:xAlign="right" w:y="1"/>
      <w:ind w:right="360"/>
      <w:rPr>
        <w:rStyle w:val="a4"/>
      </w:rPr>
    </w:pPr>
    <w:r>
      <w:rPr>
        <w:rStyle w:val="a4"/>
      </w:rPr>
      <w:fldChar w:fldCharType="begin"/>
    </w:r>
    <w:r>
      <w:rPr>
        <w:rStyle w:val="a4"/>
      </w:rPr>
      <w:instrText xml:space="preserve">PAGE  </w:instrText>
    </w:r>
    <w:r>
      <w:rPr>
        <w:rStyle w:val="a4"/>
      </w:rPr>
      <w:fldChar w:fldCharType="end"/>
    </w:r>
  </w:p>
  <w:p w14:paraId="1BC077D0" w14:textId="77777777" w:rsidR="00CC7E40" w:rsidRDefault="00CC7E40" w:rsidP="00DF080E">
    <w:pPr>
      <w:pStyle w:val="ac"/>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73A5A" w14:textId="5FB8DF32" w:rsidR="00CC7E40" w:rsidRDefault="00CC7E40" w:rsidP="00DF080E">
    <w:pPr>
      <w:pStyle w:val="ac"/>
      <w:framePr w:wrap="none"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054EA9">
      <w:rPr>
        <w:rStyle w:val="a4"/>
        <w:noProof/>
      </w:rPr>
      <w:t>2</w:t>
    </w:r>
    <w:r>
      <w:rPr>
        <w:rStyle w:val="a4"/>
      </w:rPr>
      <w:fldChar w:fldCharType="end"/>
    </w:r>
  </w:p>
  <w:p w14:paraId="1BFA8914" w14:textId="175F0E23" w:rsidR="00CC7E40" w:rsidRDefault="00CC7E40">
    <w:pPr>
      <w:pStyle w:val="ac"/>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A4968" w14:textId="77777777" w:rsidR="00CC7E40" w:rsidRDefault="00CC7E40" w:rsidP="00DF080E">
    <w:pPr>
      <w:pStyle w:val="ac"/>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BBFF14" w14:textId="77777777" w:rsidR="00CC7E40" w:rsidRDefault="00CC7E40" w:rsidP="00032854">
    <w:pPr>
      <w:pStyle w:val="ac"/>
      <w:framePr w:wrap="none" w:vAnchor="text" w:hAnchor="margin" w:xAlign="right" w:y="1"/>
      <w:rPr>
        <w:rStyle w:val="a4"/>
      </w:rPr>
    </w:pPr>
    <w:r>
      <w:rPr>
        <w:rStyle w:val="a4"/>
      </w:rPr>
      <w:fldChar w:fldCharType="begin"/>
    </w:r>
    <w:r>
      <w:rPr>
        <w:rStyle w:val="a4"/>
      </w:rPr>
      <w:instrText xml:space="preserve">PAGE  </w:instrText>
    </w:r>
    <w:r>
      <w:rPr>
        <w:rStyle w:val="a4"/>
      </w:rPr>
      <w:fldChar w:fldCharType="end"/>
    </w:r>
  </w:p>
  <w:p w14:paraId="14E7E192" w14:textId="77777777" w:rsidR="00CC7E40" w:rsidRDefault="00CC7E40" w:rsidP="00032854">
    <w:pPr>
      <w:ind w:right="360"/>
    </w:pPr>
  </w:p>
  <w:p w14:paraId="0D4921EC" w14:textId="77777777" w:rsidR="00CC7E40" w:rsidRDefault="00CC7E4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595CE" w14:textId="477F2A27" w:rsidR="00CC7E40" w:rsidRDefault="00CC7E40" w:rsidP="00032854">
    <w:pPr>
      <w:pStyle w:val="ac"/>
      <w:framePr w:wrap="none"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054EA9">
      <w:rPr>
        <w:rStyle w:val="a4"/>
        <w:noProof/>
      </w:rPr>
      <w:t>17</w:t>
    </w:r>
    <w:r>
      <w:rPr>
        <w:rStyle w:val="a4"/>
      </w:rPr>
      <w:fldChar w:fldCharType="end"/>
    </w:r>
  </w:p>
  <w:p w14:paraId="1339A21A" w14:textId="77777777" w:rsidR="00CC7E40" w:rsidRPr="00DF080E" w:rsidRDefault="00CC7E40" w:rsidP="00032854">
    <w:pPr>
      <w:ind w:right="360"/>
      <w:rPr>
        <w:lang w:val="en-US"/>
      </w:rPr>
    </w:pPr>
  </w:p>
  <w:p w14:paraId="4D80CAB5" w14:textId="77777777" w:rsidR="00CC7E40" w:rsidRDefault="00CC7E4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1EA46" w14:textId="77777777" w:rsidR="00CC7E40" w:rsidRDefault="00CC7E4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EFC0E7" w14:textId="77777777" w:rsidR="00EA7471" w:rsidRDefault="00EA7471" w:rsidP="00386F2F">
      <w:r>
        <w:separator/>
      </w:r>
    </w:p>
  </w:footnote>
  <w:footnote w:type="continuationSeparator" w:id="0">
    <w:p w14:paraId="3FC4CB91" w14:textId="77777777" w:rsidR="00EA7471" w:rsidRDefault="00EA7471" w:rsidP="00386F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7"/>
    <w:lvl w:ilvl="0">
      <w:start w:val="4"/>
      <w:numFmt w:val="decimal"/>
      <w:lvlText w:val="%1"/>
      <w:lvlJc w:val="left"/>
      <w:pPr>
        <w:tabs>
          <w:tab w:val="num" w:pos="720"/>
        </w:tabs>
        <w:ind w:left="720" w:hanging="360"/>
      </w:pPr>
    </w:lvl>
  </w:abstractNum>
  <w:abstractNum w:abstractNumId="2">
    <w:nsid w:val="00000003"/>
    <w:multiLevelType w:val="singleLevel"/>
    <w:tmpl w:val="00000003"/>
    <w:name w:val="WW8Num9"/>
    <w:lvl w:ilvl="0">
      <w:start w:val="1"/>
      <w:numFmt w:val="decimal"/>
      <w:lvlText w:val="%1)"/>
      <w:lvlJc w:val="left"/>
      <w:pPr>
        <w:tabs>
          <w:tab w:val="num" w:pos="585"/>
        </w:tabs>
        <w:ind w:left="585" w:hanging="360"/>
      </w:pPr>
    </w:lvl>
  </w:abstractNum>
  <w:abstractNum w:abstractNumId="3">
    <w:nsid w:val="00000004"/>
    <w:multiLevelType w:val="singleLevel"/>
    <w:tmpl w:val="00000004"/>
    <w:name w:val="WW8Num11"/>
    <w:lvl w:ilvl="0">
      <w:start w:val="2"/>
      <w:numFmt w:val="decimal"/>
      <w:lvlText w:val="%1"/>
      <w:lvlJc w:val="left"/>
      <w:pPr>
        <w:tabs>
          <w:tab w:val="num" w:pos="720"/>
        </w:tabs>
        <w:ind w:left="720" w:hanging="360"/>
      </w:pPr>
    </w:lvl>
  </w:abstractNum>
  <w:abstractNum w:abstractNumId="4">
    <w:nsid w:val="056E7C6C"/>
    <w:multiLevelType w:val="hybridMultilevel"/>
    <w:tmpl w:val="0E9020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59D09FD"/>
    <w:multiLevelType w:val="hybridMultilevel"/>
    <w:tmpl w:val="B4629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6D4359F"/>
    <w:multiLevelType w:val="hybridMultilevel"/>
    <w:tmpl w:val="892CF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6716C7"/>
    <w:multiLevelType w:val="hybridMultilevel"/>
    <w:tmpl w:val="E89431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0D5B1711"/>
    <w:multiLevelType w:val="hybridMultilevel"/>
    <w:tmpl w:val="287441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1EC5026"/>
    <w:multiLevelType w:val="hybridMultilevel"/>
    <w:tmpl w:val="05285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144121"/>
    <w:multiLevelType w:val="hybridMultilevel"/>
    <w:tmpl w:val="BEEC0DB2"/>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1">
    <w:nsid w:val="162945C6"/>
    <w:multiLevelType w:val="multilevel"/>
    <w:tmpl w:val="5E38034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AE15BC9"/>
    <w:multiLevelType w:val="multilevel"/>
    <w:tmpl w:val="098C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CEF2E64"/>
    <w:multiLevelType w:val="hybridMultilevel"/>
    <w:tmpl w:val="FA6EED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E84645C"/>
    <w:multiLevelType w:val="multilevel"/>
    <w:tmpl w:val="E47C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BC1E22"/>
    <w:multiLevelType w:val="multilevel"/>
    <w:tmpl w:val="8586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B5C1599"/>
    <w:multiLevelType w:val="multilevel"/>
    <w:tmpl w:val="7FE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16E178D"/>
    <w:multiLevelType w:val="multilevel"/>
    <w:tmpl w:val="6B309A44"/>
    <w:lvl w:ilvl="0">
      <w:start w:val="2"/>
      <w:numFmt w:val="decimal"/>
      <w:lvlText w:val="%1"/>
      <w:lvlJc w:val="left"/>
      <w:pPr>
        <w:ind w:left="375" w:hanging="375"/>
      </w:pPr>
      <w:rPr>
        <w:rFonts w:hint="default"/>
      </w:rPr>
    </w:lvl>
    <w:lvl w:ilvl="1">
      <w:start w:val="1"/>
      <w:numFmt w:val="decimal"/>
      <w:lvlText w:val="%1.%2"/>
      <w:lvlJc w:val="left"/>
      <w:pPr>
        <w:ind w:left="1459" w:hanging="375"/>
      </w:pPr>
      <w:rPr>
        <w:rFonts w:hint="default"/>
      </w:rPr>
    </w:lvl>
    <w:lvl w:ilvl="2">
      <w:start w:val="1"/>
      <w:numFmt w:val="decimal"/>
      <w:lvlText w:val="%1.%2.%3"/>
      <w:lvlJc w:val="left"/>
      <w:pPr>
        <w:ind w:left="2888" w:hanging="720"/>
      </w:pPr>
      <w:rPr>
        <w:rFonts w:hint="default"/>
      </w:rPr>
    </w:lvl>
    <w:lvl w:ilvl="3">
      <w:start w:val="1"/>
      <w:numFmt w:val="decimal"/>
      <w:lvlText w:val="%1.%2.%3.%4"/>
      <w:lvlJc w:val="left"/>
      <w:pPr>
        <w:ind w:left="4332" w:hanging="1080"/>
      </w:pPr>
      <w:rPr>
        <w:rFonts w:hint="default"/>
      </w:rPr>
    </w:lvl>
    <w:lvl w:ilvl="4">
      <w:start w:val="1"/>
      <w:numFmt w:val="decimal"/>
      <w:lvlText w:val="%1.%2.%3.%4.%5"/>
      <w:lvlJc w:val="left"/>
      <w:pPr>
        <w:ind w:left="5416" w:hanging="1080"/>
      </w:pPr>
      <w:rPr>
        <w:rFonts w:hint="default"/>
      </w:rPr>
    </w:lvl>
    <w:lvl w:ilvl="5">
      <w:start w:val="1"/>
      <w:numFmt w:val="decimal"/>
      <w:lvlText w:val="%1.%2.%3.%4.%5.%6"/>
      <w:lvlJc w:val="left"/>
      <w:pPr>
        <w:ind w:left="6860" w:hanging="1440"/>
      </w:pPr>
      <w:rPr>
        <w:rFonts w:hint="default"/>
      </w:rPr>
    </w:lvl>
    <w:lvl w:ilvl="6">
      <w:start w:val="1"/>
      <w:numFmt w:val="decimal"/>
      <w:lvlText w:val="%1.%2.%3.%4.%5.%6.%7"/>
      <w:lvlJc w:val="left"/>
      <w:pPr>
        <w:ind w:left="7944" w:hanging="1440"/>
      </w:pPr>
      <w:rPr>
        <w:rFonts w:hint="default"/>
      </w:rPr>
    </w:lvl>
    <w:lvl w:ilvl="7">
      <w:start w:val="1"/>
      <w:numFmt w:val="decimal"/>
      <w:lvlText w:val="%1.%2.%3.%4.%5.%6.%7.%8"/>
      <w:lvlJc w:val="left"/>
      <w:pPr>
        <w:ind w:left="9388" w:hanging="1800"/>
      </w:pPr>
      <w:rPr>
        <w:rFonts w:hint="default"/>
      </w:rPr>
    </w:lvl>
    <w:lvl w:ilvl="8">
      <w:start w:val="1"/>
      <w:numFmt w:val="decimal"/>
      <w:lvlText w:val="%1.%2.%3.%4.%5.%6.%7.%8.%9"/>
      <w:lvlJc w:val="left"/>
      <w:pPr>
        <w:ind w:left="10832" w:hanging="2160"/>
      </w:pPr>
      <w:rPr>
        <w:rFonts w:hint="default"/>
      </w:rPr>
    </w:lvl>
  </w:abstractNum>
  <w:abstractNum w:abstractNumId="18">
    <w:nsid w:val="34817984"/>
    <w:multiLevelType w:val="multilevel"/>
    <w:tmpl w:val="0824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833A22"/>
    <w:multiLevelType w:val="multilevel"/>
    <w:tmpl w:val="B3A2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4C460F9"/>
    <w:multiLevelType w:val="multilevel"/>
    <w:tmpl w:val="0F8E1D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1">
    <w:nsid w:val="46143A95"/>
    <w:multiLevelType w:val="hybridMultilevel"/>
    <w:tmpl w:val="564E7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D6E3BBF"/>
    <w:multiLevelType w:val="hybridMultilevel"/>
    <w:tmpl w:val="8954E9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EB82387"/>
    <w:multiLevelType w:val="multilevel"/>
    <w:tmpl w:val="30FA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F868A4"/>
    <w:multiLevelType w:val="hybridMultilevel"/>
    <w:tmpl w:val="ECF8870E"/>
    <w:lvl w:ilvl="0" w:tplc="1E98EF54">
      <w:start w:val="1"/>
      <w:numFmt w:val="decimal"/>
      <w:lvlText w:val="%1."/>
      <w:lvlJc w:val="left"/>
      <w:pPr>
        <w:ind w:left="720" w:hanging="360"/>
      </w:pPr>
      <w:rPr>
        <w:rFonts w:ascii="-webkit-standard" w:hAnsi="-webkit-standard" w:hint="default"/>
        <w:color w:val="000000"/>
        <w:sz w:val="27"/>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87E286E"/>
    <w:multiLevelType w:val="hybridMultilevel"/>
    <w:tmpl w:val="6EDAF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8870AFF"/>
    <w:multiLevelType w:val="multilevel"/>
    <w:tmpl w:val="72440B52"/>
    <w:lvl w:ilvl="0">
      <w:start w:val="1"/>
      <w:numFmt w:val="decimal"/>
      <w:lvlText w:val="%1."/>
      <w:lvlJc w:val="left"/>
      <w:pPr>
        <w:tabs>
          <w:tab w:val="num" w:pos="1353"/>
        </w:tabs>
        <w:ind w:left="1353"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7D05E0"/>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nsid w:val="614907E1"/>
    <w:multiLevelType w:val="hybridMultilevel"/>
    <w:tmpl w:val="AD30B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ECA197B"/>
    <w:multiLevelType w:val="hybridMultilevel"/>
    <w:tmpl w:val="658E70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6335FB5"/>
    <w:multiLevelType w:val="multilevel"/>
    <w:tmpl w:val="CC127238"/>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nsid w:val="7B9713AF"/>
    <w:multiLevelType w:val="hybridMultilevel"/>
    <w:tmpl w:val="C8EEF0EE"/>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32">
    <w:nsid w:val="7BA830B1"/>
    <w:multiLevelType w:val="hybridMultilevel"/>
    <w:tmpl w:val="5436F9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F386E47"/>
    <w:multiLevelType w:val="hybridMultilevel"/>
    <w:tmpl w:val="ACF82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F8F5829"/>
    <w:multiLevelType w:val="hybridMultilevel"/>
    <w:tmpl w:val="D1EAA8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34"/>
  </w:num>
  <w:num w:numId="6">
    <w:abstractNumId w:val="28"/>
  </w:num>
  <w:num w:numId="7">
    <w:abstractNumId w:val="24"/>
  </w:num>
  <w:num w:numId="8">
    <w:abstractNumId w:val="23"/>
  </w:num>
  <w:num w:numId="9">
    <w:abstractNumId w:val="29"/>
  </w:num>
  <w:num w:numId="10">
    <w:abstractNumId w:val="21"/>
  </w:num>
  <w:num w:numId="11">
    <w:abstractNumId w:val="18"/>
  </w:num>
  <w:num w:numId="12">
    <w:abstractNumId w:val="27"/>
  </w:num>
  <w:num w:numId="13">
    <w:abstractNumId w:val="9"/>
  </w:num>
  <w:num w:numId="14">
    <w:abstractNumId w:val="4"/>
  </w:num>
  <w:num w:numId="15">
    <w:abstractNumId w:val="20"/>
  </w:num>
  <w:num w:numId="16">
    <w:abstractNumId w:val="19"/>
  </w:num>
  <w:num w:numId="17">
    <w:abstractNumId w:val="22"/>
  </w:num>
  <w:num w:numId="18">
    <w:abstractNumId w:val="6"/>
  </w:num>
  <w:num w:numId="19">
    <w:abstractNumId w:val="30"/>
  </w:num>
  <w:num w:numId="20">
    <w:abstractNumId w:val="16"/>
  </w:num>
  <w:num w:numId="21">
    <w:abstractNumId w:val="7"/>
  </w:num>
  <w:num w:numId="22">
    <w:abstractNumId w:val="25"/>
  </w:num>
  <w:num w:numId="23">
    <w:abstractNumId w:val="12"/>
  </w:num>
  <w:num w:numId="24">
    <w:abstractNumId w:val="33"/>
  </w:num>
  <w:num w:numId="25">
    <w:abstractNumId w:val="17"/>
  </w:num>
  <w:num w:numId="26">
    <w:abstractNumId w:val="15"/>
  </w:num>
  <w:num w:numId="27">
    <w:abstractNumId w:val="10"/>
  </w:num>
  <w:num w:numId="28">
    <w:abstractNumId w:val="5"/>
  </w:num>
  <w:num w:numId="29">
    <w:abstractNumId w:val="31"/>
  </w:num>
  <w:num w:numId="30">
    <w:abstractNumId w:val="26"/>
  </w:num>
  <w:num w:numId="31">
    <w:abstractNumId w:val="11"/>
  </w:num>
  <w:num w:numId="32">
    <w:abstractNumId w:val="13"/>
  </w:num>
  <w:num w:numId="33">
    <w:abstractNumId w:val="14"/>
  </w:num>
  <w:num w:numId="34">
    <w:abstractNumId w:val="8"/>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08"/>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F2F"/>
    <w:rsid w:val="000248FD"/>
    <w:rsid w:val="00032854"/>
    <w:rsid w:val="00036765"/>
    <w:rsid w:val="00050128"/>
    <w:rsid w:val="00052F77"/>
    <w:rsid w:val="00054EA9"/>
    <w:rsid w:val="00055409"/>
    <w:rsid w:val="0006454B"/>
    <w:rsid w:val="0008400E"/>
    <w:rsid w:val="000E0386"/>
    <w:rsid w:val="000F0600"/>
    <w:rsid w:val="00100913"/>
    <w:rsid w:val="00100B63"/>
    <w:rsid w:val="001026FF"/>
    <w:rsid w:val="00122654"/>
    <w:rsid w:val="00145DBC"/>
    <w:rsid w:val="00151D0C"/>
    <w:rsid w:val="001668E6"/>
    <w:rsid w:val="0018219E"/>
    <w:rsid w:val="00187AE7"/>
    <w:rsid w:val="00192161"/>
    <w:rsid w:val="0019686D"/>
    <w:rsid w:val="001D6C6E"/>
    <w:rsid w:val="001E6F4C"/>
    <w:rsid w:val="001F3452"/>
    <w:rsid w:val="002111B0"/>
    <w:rsid w:val="00213DDD"/>
    <w:rsid w:val="0021687C"/>
    <w:rsid w:val="00221512"/>
    <w:rsid w:val="00234BCC"/>
    <w:rsid w:val="0024429D"/>
    <w:rsid w:val="00245E3B"/>
    <w:rsid w:val="002519C0"/>
    <w:rsid w:val="00252E67"/>
    <w:rsid w:val="002B6FE7"/>
    <w:rsid w:val="002C0C4F"/>
    <w:rsid w:val="002F17C0"/>
    <w:rsid w:val="00305911"/>
    <w:rsid w:val="0032468C"/>
    <w:rsid w:val="00330593"/>
    <w:rsid w:val="0034668F"/>
    <w:rsid w:val="00350879"/>
    <w:rsid w:val="00351ED3"/>
    <w:rsid w:val="00386F2F"/>
    <w:rsid w:val="003A0C03"/>
    <w:rsid w:val="003A35BA"/>
    <w:rsid w:val="003B2BC1"/>
    <w:rsid w:val="003B3EAE"/>
    <w:rsid w:val="003B4B29"/>
    <w:rsid w:val="003C49BB"/>
    <w:rsid w:val="003D134F"/>
    <w:rsid w:val="003D2662"/>
    <w:rsid w:val="003E66C5"/>
    <w:rsid w:val="0041210E"/>
    <w:rsid w:val="004436A4"/>
    <w:rsid w:val="00452BB1"/>
    <w:rsid w:val="004A417A"/>
    <w:rsid w:val="004B1051"/>
    <w:rsid w:val="004B306F"/>
    <w:rsid w:val="004B3B8D"/>
    <w:rsid w:val="004C0CEB"/>
    <w:rsid w:val="004D73AB"/>
    <w:rsid w:val="004E793B"/>
    <w:rsid w:val="0050020D"/>
    <w:rsid w:val="0050733D"/>
    <w:rsid w:val="0050792B"/>
    <w:rsid w:val="0051430C"/>
    <w:rsid w:val="00514F01"/>
    <w:rsid w:val="00521784"/>
    <w:rsid w:val="00525538"/>
    <w:rsid w:val="0053325B"/>
    <w:rsid w:val="005341C6"/>
    <w:rsid w:val="00554B4D"/>
    <w:rsid w:val="00564B29"/>
    <w:rsid w:val="00576B56"/>
    <w:rsid w:val="0058339A"/>
    <w:rsid w:val="00593D7C"/>
    <w:rsid w:val="005A15B4"/>
    <w:rsid w:val="005B3FF8"/>
    <w:rsid w:val="005C5647"/>
    <w:rsid w:val="005D0310"/>
    <w:rsid w:val="005D5CE6"/>
    <w:rsid w:val="005F32A0"/>
    <w:rsid w:val="0060732E"/>
    <w:rsid w:val="00610273"/>
    <w:rsid w:val="0061774E"/>
    <w:rsid w:val="00633876"/>
    <w:rsid w:val="00633C36"/>
    <w:rsid w:val="00652416"/>
    <w:rsid w:val="006717A2"/>
    <w:rsid w:val="00682346"/>
    <w:rsid w:val="0069476D"/>
    <w:rsid w:val="0069634B"/>
    <w:rsid w:val="006A3E03"/>
    <w:rsid w:val="006B66F1"/>
    <w:rsid w:val="006B7FE1"/>
    <w:rsid w:val="006C5C96"/>
    <w:rsid w:val="006E2BB3"/>
    <w:rsid w:val="006F55C4"/>
    <w:rsid w:val="00726EF2"/>
    <w:rsid w:val="00735B9A"/>
    <w:rsid w:val="00786B7F"/>
    <w:rsid w:val="0079345A"/>
    <w:rsid w:val="00797BDB"/>
    <w:rsid w:val="007B460D"/>
    <w:rsid w:val="007C1B5C"/>
    <w:rsid w:val="007C2A74"/>
    <w:rsid w:val="007F16C1"/>
    <w:rsid w:val="008049BE"/>
    <w:rsid w:val="00813E69"/>
    <w:rsid w:val="00815674"/>
    <w:rsid w:val="008523ED"/>
    <w:rsid w:val="00871069"/>
    <w:rsid w:val="00875E7E"/>
    <w:rsid w:val="00894A8C"/>
    <w:rsid w:val="008F138B"/>
    <w:rsid w:val="008F502B"/>
    <w:rsid w:val="00905731"/>
    <w:rsid w:val="00915469"/>
    <w:rsid w:val="009420CA"/>
    <w:rsid w:val="00962278"/>
    <w:rsid w:val="00972BEC"/>
    <w:rsid w:val="00972DF4"/>
    <w:rsid w:val="009A5CBA"/>
    <w:rsid w:val="009B6809"/>
    <w:rsid w:val="009C0E92"/>
    <w:rsid w:val="009E67F2"/>
    <w:rsid w:val="00A038B9"/>
    <w:rsid w:val="00A078DA"/>
    <w:rsid w:val="00A2478A"/>
    <w:rsid w:val="00A76330"/>
    <w:rsid w:val="00A90031"/>
    <w:rsid w:val="00A91876"/>
    <w:rsid w:val="00AA19C1"/>
    <w:rsid w:val="00AB2690"/>
    <w:rsid w:val="00AC1357"/>
    <w:rsid w:val="00B15AC0"/>
    <w:rsid w:val="00B20301"/>
    <w:rsid w:val="00B350E6"/>
    <w:rsid w:val="00B36ABB"/>
    <w:rsid w:val="00B37D2B"/>
    <w:rsid w:val="00B52A2B"/>
    <w:rsid w:val="00B84388"/>
    <w:rsid w:val="00B8680D"/>
    <w:rsid w:val="00B90FE3"/>
    <w:rsid w:val="00BA59A9"/>
    <w:rsid w:val="00BA6365"/>
    <w:rsid w:val="00BB710C"/>
    <w:rsid w:val="00BC0CB6"/>
    <w:rsid w:val="00BF3121"/>
    <w:rsid w:val="00BF7CCB"/>
    <w:rsid w:val="00C0723F"/>
    <w:rsid w:val="00C21429"/>
    <w:rsid w:val="00C264F0"/>
    <w:rsid w:val="00C27833"/>
    <w:rsid w:val="00C3175A"/>
    <w:rsid w:val="00C31799"/>
    <w:rsid w:val="00C5551D"/>
    <w:rsid w:val="00C603CC"/>
    <w:rsid w:val="00C63681"/>
    <w:rsid w:val="00CB666C"/>
    <w:rsid w:val="00CC7E40"/>
    <w:rsid w:val="00CE3A0F"/>
    <w:rsid w:val="00CF51A4"/>
    <w:rsid w:val="00D05166"/>
    <w:rsid w:val="00D1474E"/>
    <w:rsid w:val="00D322D1"/>
    <w:rsid w:val="00D529C5"/>
    <w:rsid w:val="00D64A7F"/>
    <w:rsid w:val="00D70FC3"/>
    <w:rsid w:val="00D76FE0"/>
    <w:rsid w:val="00D834A5"/>
    <w:rsid w:val="00DA290A"/>
    <w:rsid w:val="00DB3932"/>
    <w:rsid w:val="00DC7C08"/>
    <w:rsid w:val="00DD772D"/>
    <w:rsid w:val="00DF080E"/>
    <w:rsid w:val="00DF6D13"/>
    <w:rsid w:val="00E37287"/>
    <w:rsid w:val="00E6336B"/>
    <w:rsid w:val="00E94794"/>
    <w:rsid w:val="00E97815"/>
    <w:rsid w:val="00EA7471"/>
    <w:rsid w:val="00EB5EE3"/>
    <w:rsid w:val="00ED617D"/>
    <w:rsid w:val="00F14E2B"/>
    <w:rsid w:val="00F20670"/>
    <w:rsid w:val="00F43236"/>
    <w:rsid w:val="00F57E74"/>
    <w:rsid w:val="00F66557"/>
    <w:rsid w:val="00F72292"/>
    <w:rsid w:val="00F821C6"/>
    <w:rsid w:val="00F83432"/>
    <w:rsid w:val="00F8789A"/>
    <w:rsid w:val="00FA6320"/>
    <w:rsid w:val="00FB0D00"/>
    <w:rsid w:val="00FB63DB"/>
    <w:rsid w:val="00FD7ED4"/>
    <w:rsid w:val="00FE4D69"/>
    <w:rsid w:val="00FF0471"/>
    <w:rsid w:val="00FF7C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AB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0E92"/>
    <w:rPr>
      <w:rFonts w:ascii="Times New Roman" w:hAnsi="Times New Roman" w:cs="Times New Roman"/>
      <w:lang w:eastAsia="ru-RU"/>
    </w:rPr>
  </w:style>
  <w:style w:type="paragraph" w:styleId="1">
    <w:name w:val="heading 1"/>
    <w:basedOn w:val="a"/>
    <w:next w:val="a"/>
    <w:link w:val="10"/>
    <w:uiPriority w:val="9"/>
    <w:qFormat/>
    <w:rsid w:val="00FE4D6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386F2F"/>
    <w:pPr>
      <w:keepNext/>
      <w:numPr>
        <w:ilvl w:val="1"/>
        <w:numId w:val="1"/>
      </w:numPr>
      <w:spacing w:before="240" w:after="60"/>
      <w:outlineLvl w:val="1"/>
    </w:pPr>
    <w:rPr>
      <w:rFonts w:ascii="Arial" w:hAnsi="Arial" w:cs="Arial"/>
      <w:b/>
      <w:bCs/>
      <w:i/>
      <w:iCs/>
      <w:sz w:val="28"/>
      <w:szCs w:val="28"/>
    </w:rPr>
  </w:style>
  <w:style w:type="paragraph" w:styleId="3">
    <w:name w:val="heading 3"/>
    <w:basedOn w:val="a"/>
    <w:next w:val="a"/>
    <w:link w:val="30"/>
    <w:qFormat/>
    <w:rsid w:val="00386F2F"/>
    <w:pPr>
      <w:keepNext/>
      <w:numPr>
        <w:ilvl w:val="2"/>
        <w:numId w:val="1"/>
      </w:numPr>
      <w:spacing w:before="240" w:after="60"/>
      <w:outlineLvl w:val="2"/>
    </w:pPr>
    <w:rPr>
      <w:rFonts w:ascii="Arial" w:hAnsi="Arial" w:cs="Arial"/>
      <w:b/>
      <w:bCs/>
      <w:sz w:val="26"/>
      <w:szCs w:val="26"/>
    </w:rPr>
  </w:style>
  <w:style w:type="paragraph" w:styleId="5">
    <w:name w:val="heading 5"/>
    <w:basedOn w:val="a"/>
    <w:link w:val="50"/>
    <w:uiPriority w:val="9"/>
    <w:qFormat/>
    <w:rsid w:val="00F57E74"/>
    <w:pPr>
      <w:spacing w:before="100" w:beforeAutospacing="1" w:after="100" w:afterAutospacing="1"/>
      <w:outlineLvl w:val="4"/>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386F2F"/>
    <w:rPr>
      <w:rFonts w:ascii="Arial" w:eastAsia="Times New Roman" w:hAnsi="Arial" w:cs="Arial"/>
      <w:b/>
      <w:bCs/>
      <w:i/>
      <w:iCs/>
      <w:noProof/>
      <w:sz w:val="28"/>
      <w:szCs w:val="28"/>
      <w:lang w:eastAsia="ru-RU"/>
    </w:rPr>
  </w:style>
  <w:style w:type="character" w:customStyle="1" w:styleId="30">
    <w:name w:val="Заголовок 3 Знак"/>
    <w:basedOn w:val="a0"/>
    <w:link w:val="3"/>
    <w:rsid w:val="00386F2F"/>
    <w:rPr>
      <w:rFonts w:ascii="Arial" w:eastAsia="Times New Roman" w:hAnsi="Arial" w:cs="Arial"/>
      <w:b/>
      <w:bCs/>
      <w:noProof/>
      <w:sz w:val="26"/>
      <w:szCs w:val="26"/>
      <w:lang w:eastAsia="ru-RU"/>
    </w:rPr>
  </w:style>
  <w:style w:type="character" w:customStyle="1" w:styleId="WW8Num3z0">
    <w:name w:val="WW8Num3z0"/>
    <w:rsid w:val="00386F2F"/>
  </w:style>
  <w:style w:type="character" w:customStyle="1" w:styleId="WW8Num3z1">
    <w:name w:val="WW8Num3z1"/>
    <w:rsid w:val="00386F2F"/>
  </w:style>
  <w:style w:type="character" w:customStyle="1" w:styleId="WW8Num3z2">
    <w:name w:val="WW8Num3z2"/>
    <w:rsid w:val="00386F2F"/>
  </w:style>
  <w:style w:type="character" w:customStyle="1" w:styleId="WW8Num6z0">
    <w:name w:val="WW8Num6z0"/>
    <w:rsid w:val="00386F2F"/>
  </w:style>
  <w:style w:type="character" w:customStyle="1" w:styleId="WW8Num6z1">
    <w:name w:val="WW8Num6z1"/>
    <w:rsid w:val="00386F2F"/>
  </w:style>
  <w:style w:type="character" w:customStyle="1" w:styleId="WW8Num6z2">
    <w:name w:val="WW8Num6z2"/>
    <w:rsid w:val="00386F2F"/>
  </w:style>
  <w:style w:type="character" w:customStyle="1" w:styleId="WW8Num10z0">
    <w:name w:val="WW8Num10z0"/>
    <w:rsid w:val="00386F2F"/>
    <w:rPr>
      <w:rFonts w:ascii="Courier New" w:hAnsi="Courier New" w:cs="Courier New"/>
    </w:rPr>
  </w:style>
  <w:style w:type="character" w:customStyle="1" w:styleId="WW8Num10z2">
    <w:name w:val="WW8Num10z2"/>
    <w:rsid w:val="00386F2F"/>
    <w:rPr>
      <w:rFonts w:ascii="Wingdings" w:hAnsi="Wingdings"/>
    </w:rPr>
  </w:style>
  <w:style w:type="character" w:customStyle="1" w:styleId="WW8Num10z3">
    <w:name w:val="WW8Num10z3"/>
    <w:rsid w:val="00386F2F"/>
    <w:rPr>
      <w:rFonts w:ascii="Symbol" w:hAnsi="Symbol"/>
    </w:rPr>
  </w:style>
  <w:style w:type="character" w:customStyle="1" w:styleId="WW8Num12z0">
    <w:name w:val="WW8Num12z0"/>
    <w:rsid w:val="00386F2F"/>
  </w:style>
  <w:style w:type="character" w:customStyle="1" w:styleId="WW8Num12z1">
    <w:name w:val="WW8Num12z1"/>
    <w:rsid w:val="00386F2F"/>
  </w:style>
  <w:style w:type="character" w:customStyle="1" w:styleId="WW8Num12z2">
    <w:name w:val="WW8Num12z2"/>
    <w:rsid w:val="00386F2F"/>
  </w:style>
  <w:style w:type="character" w:customStyle="1" w:styleId="11">
    <w:name w:val="Основной шрифт абзаца1"/>
    <w:rsid w:val="00386F2F"/>
  </w:style>
  <w:style w:type="character" w:styleId="a3">
    <w:name w:val="Hyperlink"/>
    <w:basedOn w:val="11"/>
    <w:uiPriority w:val="99"/>
    <w:rsid w:val="00386F2F"/>
  </w:style>
  <w:style w:type="character" w:styleId="a4">
    <w:name w:val="page number"/>
    <w:basedOn w:val="11"/>
    <w:semiHidden/>
    <w:rsid w:val="00386F2F"/>
  </w:style>
  <w:style w:type="character" w:styleId="a5">
    <w:name w:val="FollowedHyperlink"/>
    <w:basedOn w:val="11"/>
    <w:semiHidden/>
    <w:rsid w:val="00386F2F"/>
  </w:style>
  <w:style w:type="character" w:customStyle="1" w:styleId="var1">
    <w:name w:val="var1"/>
    <w:basedOn w:val="11"/>
    <w:rsid w:val="00386F2F"/>
    <w:rPr>
      <w:rFonts w:ascii="Times New Roman" w:hAnsi="Times New Roman" w:cs="Times New Roman"/>
      <w:b w:val="0"/>
      <w:bCs w:val="0"/>
      <w:i/>
      <w:iCs/>
      <w:sz w:val="27"/>
      <w:szCs w:val="27"/>
    </w:rPr>
  </w:style>
  <w:style w:type="character" w:styleId="a6">
    <w:name w:val="Emphasis"/>
    <w:basedOn w:val="11"/>
    <w:qFormat/>
    <w:rsid w:val="00386F2F"/>
    <w:rPr>
      <w:i/>
      <w:iCs/>
    </w:rPr>
  </w:style>
  <w:style w:type="character" w:customStyle="1" w:styleId="clear">
    <w:name w:val="clear"/>
    <w:basedOn w:val="11"/>
    <w:rsid w:val="00386F2F"/>
  </w:style>
  <w:style w:type="character" w:styleId="a7">
    <w:name w:val="Strong"/>
    <w:basedOn w:val="11"/>
    <w:uiPriority w:val="22"/>
    <w:qFormat/>
    <w:rsid w:val="00386F2F"/>
    <w:rPr>
      <w:b/>
      <w:bCs/>
    </w:rPr>
  </w:style>
  <w:style w:type="paragraph" w:customStyle="1" w:styleId="12">
    <w:name w:val="Заголовок1"/>
    <w:basedOn w:val="a"/>
    <w:next w:val="a8"/>
    <w:rsid w:val="00386F2F"/>
    <w:pPr>
      <w:keepNext/>
      <w:spacing w:before="240" w:after="120"/>
    </w:pPr>
    <w:rPr>
      <w:rFonts w:ascii="Arial" w:eastAsia="MS Mincho" w:hAnsi="Arial" w:cs="Tahoma"/>
      <w:sz w:val="28"/>
      <w:szCs w:val="28"/>
    </w:rPr>
  </w:style>
  <w:style w:type="paragraph" w:styleId="a8">
    <w:name w:val="Body Text"/>
    <w:basedOn w:val="a"/>
    <w:link w:val="a9"/>
    <w:semiHidden/>
    <w:rsid w:val="00386F2F"/>
    <w:pPr>
      <w:spacing w:after="120"/>
    </w:pPr>
    <w:rPr>
      <w:sz w:val="28"/>
      <w:szCs w:val="28"/>
    </w:rPr>
  </w:style>
  <w:style w:type="character" w:customStyle="1" w:styleId="a9">
    <w:name w:val="Основной текст Знак"/>
    <w:basedOn w:val="a0"/>
    <w:link w:val="a8"/>
    <w:semiHidden/>
    <w:rsid w:val="00386F2F"/>
    <w:rPr>
      <w:rFonts w:ascii="Times New Roman" w:eastAsia="Times New Roman" w:hAnsi="Times New Roman" w:cs="Times New Roman"/>
      <w:noProof/>
      <w:sz w:val="28"/>
      <w:szCs w:val="28"/>
      <w:lang w:eastAsia="ru-RU"/>
    </w:rPr>
  </w:style>
  <w:style w:type="paragraph" w:styleId="aa">
    <w:name w:val="List"/>
    <w:basedOn w:val="a8"/>
    <w:semiHidden/>
    <w:rsid w:val="00386F2F"/>
    <w:rPr>
      <w:rFonts w:ascii="Arial" w:hAnsi="Arial" w:cs="Tahoma"/>
    </w:rPr>
  </w:style>
  <w:style w:type="paragraph" w:customStyle="1" w:styleId="13">
    <w:name w:val="Название1"/>
    <w:basedOn w:val="a"/>
    <w:rsid w:val="00386F2F"/>
    <w:pPr>
      <w:suppressLineNumbers/>
      <w:spacing w:before="120" w:after="120"/>
    </w:pPr>
    <w:rPr>
      <w:rFonts w:ascii="Arial" w:hAnsi="Arial" w:cs="Tahoma"/>
      <w:i/>
      <w:iCs/>
      <w:sz w:val="20"/>
    </w:rPr>
  </w:style>
  <w:style w:type="paragraph" w:customStyle="1" w:styleId="14">
    <w:name w:val="Указатель1"/>
    <w:basedOn w:val="a"/>
    <w:rsid w:val="00386F2F"/>
    <w:pPr>
      <w:suppressLineNumbers/>
    </w:pPr>
    <w:rPr>
      <w:rFonts w:ascii="Arial" w:hAnsi="Arial" w:cs="Tahoma"/>
    </w:rPr>
  </w:style>
  <w:style w:type="paragraph" w:styleId="ab">
    <w:name w:val="Normal (Web)"/>
    <w:basedOn w:val="a"/>
    <w:uiPriority w:val="99"/>
    <w:rsid w:val="00386F2F"/>
    <w:pPr>
      <w:spacing w:before="280" w:after="280" w:line="370" w:lineRule="atLeast"/>
    </w:pPr>
  </w:style>
  <w:style w:type="paragraph" w:styleId="21">
    <w:name w:val="toc 2"/>
    <w:basedOn w:val="a"/>
    <w:next w:val="a"/>
    <w:uiPriority w:val="39"/>
    <w:qFormat/>
    <w:rsid w:val="00386F2F"/>
    <w:pPr>
      <w:ind w:left="240"/>
    </w:pPr>
    <w:rPr>
      <w:rFonts w:asciiTheme="minorHAnsi" w:hAnsiTheme="minorHAnsi"/>
      <w:b/>
      <w:bCs/>
      <w:sz w:val="22"/>
      <w:szCs w:val="22"/>
    </w:rPr>
  </w:style>
  <w:style w:type="paragraph" w:styleId="ac">
    <w:name w:val="footer"/>
    <w:basedOn w:val="a"/>
    <w:link w:val="ad"/>
    <w:semiHidden/>
    <w:rsid w:val="00386F2F"/>
    <w:pPr>
      <w:tabs>
        <w:tab w:val="center" w:pos="4677"/>
        <w:tab w:val="right" w:pos="9355"/>
      </w:tabs>
    </w:pPr>
  </w:style>
  <w:style w:type="character" w:customStyle="1" w:styleId="ad">
    <w:name w:val="Нижний колонтитул Знак"/>
    <w:basedOn w:val="a0"/>
    <w:link w:val="ac"/>
    <w:semiHidden/>
    <w:rsid w:val="00386F2F"/>
    <w:rPr>
      <w:rFonts w:ascii="Times New Roman" w:eastAsia="Times New Roman" w:hAnsi="Times New Roman" w:cs="Times New Roman"/>
      <w:noProof/>
      <w:lang w:eastAsia="ru-RU"/>
    </w:rPr>
  </w:style>
  <w:style w:type="paragraph" w:styleId="HTML">
    <w:name w:val="HTML Preformatted"/>
    <w:basedOn w:val="a"/>
    <w:link w:val="HTML0"/>
    <w:uiPriority w:val="99"/>
    <w:rsid w:val="00386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386F2F"/>
    <w:rPr>
      <w:rFonts w:ascii="Courier New" w:eastAsia="Times New Roman" w:hAnsi="Courier New" w:cs="Courier New"/>
      <w:noProof/>
      <w:sz w:val="20"/>
      <w:szCs w:val="20"/>
      <w:lang w:eastAsia="ru-RU"/>
    </w:rPr>
  </w:style>
  <w:style w:type="paragraph" w:styleId="15">
    <w:name w:val="toc 1"/>
    <w:basedOn w:val="14"/>
    <w:uiPriority w:val="39"/>
    <w:qFormat/>
    <w:rsid w:val="00386F2F"/>
    <w:pPr>
      <w:suppressLineNumbers w:val="0"/>
      <w:spacing w:before="120"/>
    </w:pPr>
    <w:rPr>
      <w:rFonts w:asciiTheme="minorHAnsi" w:hAnsiTheme="minorHAnsi" w:cs="Times New Roman"/>
      <w:b/>
      <w:bCs/>
    </w:rPr>
  </w:style>
  <w:style w:type="paragraph" w:styleId="31">
    <w:name w:val="toc 3"/>
    <w:basedOn w:val="14"/>
    <w:uiPriority w:val="39"/>
    <w:qFormat/>
    <w:rsid w:val="00386F2F"/>
    <w:pPr>
      <w:suppressLineNumbers w:val="0"/>
      <w:ind w:left="480"/>
    </w:pPr>
    <w:rPr>
      <w:rFonts w:asciiTheme="minorHAnsi" w:hAnsiTheme="minorHAnsi" w:cs="Times New Roman"/>
      <w:sz w:val="22"/>
      <w:szCs w:val="22"/>
    </w:rPr>
  </w:style>
  <w:style w:type="paragraph" w:styleId="4">
    <w:name w:val="toc 4"/>
    <w:basedOn w:val="14"/>
    <w:semiHidden/>
    <w:rsid w:val="00386F2F"/>
    <w:pPr>
      <w:suppressLineNumbers w:val="0"/>
      <w:ind w:left="720"/>
    </w:pPr>
    <w:rPr>
      <w:rFonts w:asciiTheme="minorHAnsi" w:hAnsiTheme="minorHAnsi" w:cs="Times New Roman"/>
      <w:sz w:val="20"/>
      <w:szCs w:val="20"/>
    </w:rPr>
  </w:style>
  <w:style w:type="paragraph" w:styleId="51">
    <w:name w:val="toc 5"/>
    <w:basedOn w:val="14"/>
    <w:semiHidden/>
    <w:rsid w:val="00386F2F"/>
    <w:pPr>
      <w:suppressLineNumbers w:val="0"/>
      <w:ind w:left="960"/>
    </w:pPr>
    <w:rPr>
      <w:rFonts w:asciiTheme="minorHAnsi" w:hAnsiTheme="minorHAnsi" w:cs="Times New Roman"/>
      <w:sz w:val="20"/>
      <w:szCs w:val="20"/>
    </w:rPr>
  </w:style>
  <w:style w:type="paragraph" w:styleId="6">
    <w:name w:val="toc 6"/>
    <w:basedOn w:val="14"/>
    <w:semiHidden/>
    <w:rsid w:val="00386F2F"/>
    <w:pPr>
      <w:suppressLineNumbers w:val="0"/>
      <w:ind w:left="1200"/>
    </w:pPr>
    <w:rPr>
      <w:rFonts w:asciiTheme="minorHAnsi" w:hAnsiTheme="minorHAnsi" w:cs="Times New Roman"/>
      <w:sz w:val="20"/>
      <w:szCs w:val="20"/>
    </w:rPr>
  </w:style>
  <w:style w:type="paragraph" w:styleId="7">
    <w:name w:val="toc 7"/>
    <w:basedOn w:val="14"/>
    <w:semiHidden/>
    <w:rsid w:val="00386F2F"/>
    <w:pPr>
      <w:suppressLineNumbers w:val="0"/>
      <w:ind w:left="1440"/>
    </w:pPr>
    <w:rPr>
      <w:rFonts w:asciiTheme="minorHAnsi" w:hAnsiTheme="minorHAnsi" w:cs="Times New Roman"/>
      <w:sz w:val="20"/>
      <w:szCs w:val="20"/>
    </w:rPr>
  </w:style>
  <w:style w:type="paragraph" w:styleId="8">
    <w:name w:val="toc 8"/>
    <w:basedOn w:val="14"/>
    <w:semiHidden/>
    <w:rsid w:val="00386F2F"/>
    <w:pPr>
      <w:suppressLineNumbers w:val="0"/>
      <w:ind w:left="1680"/>
    </w:pPr>
    <w:rPr>
      <w:rFonts w:asciiTheme="minorHAnsi" w:hAnsiTheme="minorHAnsi" w:cs="Times New Roman"/>
      <w:sz w:val="20"/>
      <w:szCs w:val="20"/>
    </w:rPr>
  </w:style>
  <w:style w:type="paragraph" w:styleId="9">
    <w:name w:val="toc 9"/>
    <w:basedOn w:val="14"/>
    <w:semiHidden/>
    <w:rsid w:val="00386F2F"/>
    <w:pPr>
      <w:suppressLineNumbers w:val="0"/>
      <w:ind w:left="1920"/>
    </w:pPr>
    <w:rPr>
      <w:rFonts w:asciiTheme="minorHAnsi" w:hAnsiTheme="minorHAnsi" w:cs="Times New Roman"/>
      <w:sz w:val="20"/>
      <w:szCs w:val="20"/>
    </w:rPr>
  </w:style>
  <w:style w:type="paragraph" w:customStyle="1" w:styleId="100">
    <w:name w:val="Оглавление 10"/>
    <w:basedOn w:val="14"/>
    <w:rsid w:val="00386F2F"/>
    <w:pPr>
      <w:tabs>
        <w:tab w:val="right" w:leader="dot" w:pos="9637"/>
      </w:tabs>
      <w:ind w:left="2547"/>
    </w:pPr>
  </w:style>
  <w:style w:type="paragraph" w:customStyle="1" w:styleId="ae">
    <w:name w:val="Содержимое таблицы"/>
    <w:basedOn w:val="a"/>
    <w:rsid w:val="00386F2F"/>
    <w:pPr>
      <w:suppressLineNumbers/>
    </w:pPr>
  </w:style>
  <w:style w:type="paragraph" w:customStyle="1" w:styleId="af">
    <w:name w:val="Заголовок таблицы"/>
    <w:basedOn w:val="ae"/>
    <w:rsid w:val="00386F2F"/>
    <w:pPr>
      <w:jc w:val="center"/>
    </w:pPr>
    <w:rPr>
      <w:b/>
      <w:bCs/>
    </w:rPr>
  </w:style>
  <w:style w:type="paragraph" w:customStyle="1" w:styleId="af0">
    <w:name w:val="Содержимое врезки"/>
    <w:basedOn w:val="a8"/>
    <w:rsid w:val="00386F2F"/>
  </w:style>
  <w:style w:type="paragraph" w:styleId="af1">
    <w:name w:val="header"/>
    <w:basedOn w:val="a"/>
    <w:link w:val="af2"/>
    <w:uiPriority w:val="99"/>
    <w:unhideWhenUsed/>
    <w:rsid w:val="00386F2F"/>
    <w:pPr>
      <w:tabs>
        <w:tab w:val="center" w:pos="4677"/>
        <w:tab w:val="right" w:pos="9355"/>
      </w:tabs>
    </w:pPr>
  </w:style>
  <w:style w:type="character" w:customStyle="1" w:styleId="af2">
    <w:name w:val="Верхний колонтитул Знак"/>
    <w:basedOn w:val="a0"/>
    <w:link w:val="af1"/>
    <w:uiPriority w:val="99"/>
    <w:rsid w:val="00386F2F"/>
    <w:rPr>
      <w:rFonts w:ascii="Times New Roman" w:eastAsia="Times New Roman" w:hAnsi="Times New Roman" w:cs="Times New Roman"/>
      <w:noProof/>
      <w:lang w:eastAsia="ru-RU"/>
    </w:rPr>
  </w:style>
  <w:style w:type="paragraph" w:styleId="af3">
    <w:name w:val="List Paragraph"/>
    <w:basedOn w:val="a"/>
    <w:uiPriority w:val="34"/>
    <w:qFormat/>
    <w:rsid w:val="00386F2F"/>
    <w:pPr>
      <w:ind w:left="720"/>
      <w:contextualSpacing/>
    </w:pPr>
  </w:style>
  <w:style w:type="paragraph" w:styleId="af4">
    <w:name w:val="No Spacing"/>
    <w:uiPriority w:val="1"/>
    <w:qFormat/>
    <w:rsid w:val="00D529C5"/>
    <w:rPr>
      <w:rFonts w:ascii="Calibri" w:eastAsia="Calibri" w:hAnsi="Calibri" w:cs="Times New Roman"/>
      <w:sz w:val="22"/>
      <w:szCs w:val="22"/>
    </w:rPr>
  </w:style>
  <w:style w:type="character" w:customStyle="1" w:styleId="apple-converted-space">
    <w:name w:val="apple-converted-space"/>
    <w:basedOn w:val="a0"/>
    <w:rsid w:val="00962278"/>
  </w:style>
  <w:style w:type="character" w:styleId="HTML1">
    <w:name w:val="HTML Code"/>
    <w:basedOn w:val="a0"/>
    <w:uiPriority w:val="99"/>
    <w:semiHidden/>
    <w:unhideWhenUsed/>
    <w:rsid w:val="00962278"/>
    <w:rPr>
      <w:rFonts w:ascii="Courier New" w:eastAsiaTheme="minorHAnsi" w:hAnsi="Courier New" w:cs="Courier New"/>
      <w:sz w:val="20"/>
      <w:szCs w:val="20"/>
    </w:rPr>
  </w:style>
  <w:style w:type="character" w:customStyle="1" w:styleId="10">
    <w:name w:val="Заголовок 1 Знак"/>
    <w:basedOn w:val="a0"/>
    <w:link w:val="1"/>
    <w:uiPriority w:val="9"/>
    <w:rsid w:val="00FE4D69"/>
    <w:rPr>
      <w:rFonts w:asciiTheme="majorHAnsi" w:eastAsiaTheme="majorEastAsia" w:hAnsiTheme="majorHAnsi" w:cstheme="majorBidi"/>
      <w:color w:val="2E74B5" w:themeColor="accent1" w:themeShade="BF"/>
      <w:sz w:val="32"/>
      <w:szCs w:val="32"/>
      <w:lang w:eastAsia="ru-RU"/>
    </w:rPr>
  </w:style>
  <w:style w:type="character" w:customStyle="1" w:styleId="pl-k">
    <w:name w:val="pl-k"/>
    <w:basedOn w:val="a0"/>
    <w:rsid w:val="00FE4D69"/>
  </w:style>
  <w:style w:type="character" w:customStyle="1" w:styleId="pl-s">
    <w:name w:val="pl-s"/>
    <w:basedOn w:val="a0"/>
    <w:rsid w:val="00FE4D69"/>
  </w:style>
  <w:style w:type="character" w:customStyle="1" w:styleId="pl-pds">
    <w:name w:val="pl-pds"/>
    <w:basedOn w:val="a0"/>
    <w:rsid w:val="00FE4D69"/>
  </w:style>
  <w:style w:type="character" w:customStyle="1" w:styleId="pl-c1">
    <w:name w:val="pl-c1"/>
    <w:basedOn w:val="a0"/>
    <w:rsid w:val="00FE4D69"/>
  </w:style>
  <w:style w:type="character" w:customStyle="1" w:styleId="pl-smi">
    <w:name w:val="pl-smi"/>
    <w:basedOn w:val="a0"/>
    <w:rsid w:val="00FE4D69"/>
  </w:style>
  <w:style w:type="character" w:customStyle="1" w:styleId="pl-pse">
    <w:name w:val="pl-pse"/>
    <w:basedOn w:val="a0"/>
    <w:rsid w:val="00FE4D69"/>
  </w:style>
  <w:style w:type="character" w:customStyle="1" w:styleId="pl-s1">
    <w:name w:val="pl-s1"/>
    <w:basedOn w:val="a0"/>
    <w:rsid w:val="00FE4D69"/>
  </w:style>
  <w:style w:type="character" w:customStyle="1" w:styleId="50">
    <w:name w:val="Заголовок 5 Знак"/>
    <w:basedOn w:val="a0"/>
    <w:link w:val="5"/>
    <w:uiPriority w:val="9"/>
    <w:rsid w:val="00F57E74"/>
    <w:rPr>
      <w:rFonts w:ascii="Times New Roman" w:hAnsi="Times New Roman" w:cs="Times New Roman"/>
      <w:b/>
      <w:bCs/>
      <w:sz w:val="20"/>
      <w:szCs w:val="20"/>
      <w:lang w:eastAsia="ru-RU"/>
    </w:rPr>
  </w:style>
  <w:style w:type="character" w:customStyle="1" w:styleId="pl-c">
    <w:name w:val="pl-c"/>
    <w:basedOn w:val="a0"/>
    <w:rsid w:val="0050792B"/>
  </w:style>
  <w:style w:type="paragraph" w:styleId="af5">
    <w:name w:val="TOC Heading"/>
    <w:basedOn w:val="1"/>
    <w:next w:val="a"/>
    <w:uiPriority w:val="39"/>
    <w:unhideWhenUsed/>
    <w:qFormat/>
    <w:rsid w:val="001026FF"/>
    <w:pPr>
      <w:spacing w:before="480" w:line="276" w:lineRule="auto"/>
      <w:outlineLvl w:val="9"/>
    </w:pPr>
    <w:rPr>
      <w:b/>
      <w:bCs/>
      <w:sz w:val="28"/>
      <w:szCs w:val="28"/>
    </w:rPr>
  </w:style>
  <w:style w:type="character" w:styleId="af6">
    <w:name w:val="line number"/>
    <w:basedOn w:val="a0"/>
    <w:uiPriority w:val="99"/>
    <w:semiHidden/>
    <w:unhideWhenUsed/>
    <w:rsid w:val="00DF080E"/>
  </w:style>
  <w:style w:type="character" w:styleId="HTML2">
    <w:name w:val="HTML Typewriter"/>
    <w:basedOn w:val="a0"/>
    <w:uiPriority w:val="99"/>
    <w:semiHidden/>
    <w:unhideWhenUsed/>
    <w:rsid w:val="002111B0"/>
    <w:rPr>
      <w:rFonts w:ascii="Courier New" w:eastAsia="Times New Roman" w:hAnsi="Courier New" w:cs="Courier New"/>
      <w:sz w:val="20"/>
      <w:szCs w:val="20"/>
    </w:rPr>
  </w:style>
  <w:style w:type="character" w:customStyle="1" w:styleId="l">
    <w:name w:val="l"/>
    <w:basedOn w:val="a0"/>
    <w:rsid w:val="002111B0"/>
  </w:style>
  <w:style w:type="character" w:customStyle="1" w:styleId="ipa">
    <w:name w:val="ipa"/>
    <w:basedOn w:val="a0"/>
    <w:rsid w:val="00C5551D"/>
  </w:style>
  <w:style w:type="character" w:customStyle="1" w:styleId="cp">
    <w:name w:val="cp"/>
    <w:basedOn w:val="a0"/>
    <w:rsid w:val="006E2BB3"/>
  </w:style>
  <w:style w:type="character" w:customStyle="1" w:styleId="k">
    <w:name w:val="k"/>
    <w:basedOn w:val="a0"/>
    <w:rsid w:val="006E2BB3"/>
  </w:style>
  <w:style w:type="character" w:customStyle="1" w:styleId="s1">
    <w:name w:val="s1"/>
    <w:basedOn w:val="a0"/>
    <w:rsid w:val="006E2BB3"/>
  </w:style>
  <w:style w:type="character" w:customStyle="1" w:styleId="p">
    <w:name w:val="p"/>
    <w:basedOn w:val="a0"/>
    <w:rsid w:val="006E2BB3"/>
  </w:style>
  <w:style w:type="character" w:customStyle="1" w:styleId="o">
    <w:name w:val="o"/>
    <w:basedOn w:val="a0"/>
    <w:rsid w:val="006E2BB3"/>
  </w:style>
  <w:style w:type="paragraph" w:styleId="af7">
    <w:name w:val="caption"/>
    <w:basedOn w:val="a"/>
    <w:next w:val="a"/>
    <w:uiPriority w:val="35"/>
    <w:unhideWhenUsed/>
    <w:qFormat/>
    <w:rsid w:val="00CB666C"/>
    <w:pPr>
      <w:spacing w:after="200"/>
    </w:pPr>
    <w:rPr>
      <w:i/>
      <w:iCs/>
      <w:color w:val="44546A" w:themeColor="text2"/>
      <w:sz w:val="18"/>
      <w:szCs w:val="18"/>
    </w:rPr>
  </w:style>
  <w:style w:type="character" w:customStyle="1" w:styleId="noprint">
    <w:name w:val="noprint"/>
    <w:basedOn w:val="a0"/>
    <w:rsid w:val="004B1051"/>
  </w:style>
  <w:style w:type="character" w:customStyle="1" w:styleId="iw">
    <w:name w:val="iw"/>
    <w:basedOn w:val="a0"/>
    <w:rsid w:val="004B1051"/>
  </w:style>
  <w:style w:type="character" w:customStyle="1" w:styleId="iwtooltip">
    <w:name w:val="iw__tooltip"/>
    <w:basedOn w:val="a0"/>
    <w:rsid w:val="004B1051"/>
  </w:style>
  <w:style w:type="character" w:styleId="HTML3">
    <w:name w:val="HTML Sample"/>
    <w:basedOn w:val="a0"/>
    <w:uiPriority w:val="99"/>
    <w:semiHidden/>
    <w:unhideWhenUsed/>
    <w:rsid w:val="004B1051"/>
    <w:rPr>
      <w:rFonts w:ascii="Courier New" w:eastAsia="Times New Roman" w:hAnsi="Courier New" w:cs="Courier New"/>
    </w:rPr>
  </w:style>
  <w:style w:type="paragraph" w:styleId="af8">
    <w:name w:val="Balloon Text"/>
    <w:basedOn w:val="a"/>
    <w:link w:val="af9"/>
    <w:uiPriority w:val="99"/>
    <w:semiHidden/>
    <w:unhideWhenUsed/>
    <w:rsid w:val="00330593"/>
    <w:rPr>
      <w:rFonts w:ascii="Tahoma" w:hAnsi="Tahoma" w:cs="Tahoma"/>
      <w:sz w:val="16"/>
      <w:szCs w:val="16"/>
    </w:rPr>
  </w:style>
  <w:style w:type="character" w:customStyle="1" w:styleId="af9">
    <w:name w:val="Текст выноски Знак"/>
    <w:basedOn w:val="a0"/>
    <w:link w:val="af8"/>
    <w:uiPriority w:val="99"/>
    <w:semiHidden/>
    <w:rsid w:val="00330593"/>
    <w:rPr>
      <w:rFonts w:ascii="Tahoma" w:hAnsi="Tahoma" w:cs="Tahoma"/>
      <w:sz w:val="16"/>
      <w:szCs w:val="16"/>
      <w:lang w:eastAsia="ru-RU"/>
    </w:rPr>
  </w:style>
  <w:style w:type="paragraph" w:customStyle="1" w:styleId="text">
    <w:name w:val="text"/>
    <w:basedOn w:val="a"/>
    <w:rsid w:val="009A5CBA"/>
    <w:pPr>
      <w:spacing w:before="100" w:beforeAutospacing="1" w:after="100" w:afterAutospacing="1"/>
    </w:pPr>
    <w:rPr>
      <w:rFonts w:eastAsia="Times New Roman"/>
    </w:rPr>
  </w:style>
  <w:style w:type="character" w:customStyle="1" w:styleId="entry-headline-text">
    <w:name w:val="entry-headline-text"/>
    <w:basedOn w:val="a0"/>
    <w:rsid w:val="0032468C"/>
  </w:style>
  <w:style w:type="paragraph" w:customStyle="1" w:styleId="post-meta">
    <w:name w:val="post-meta"/>
    <w:basedOn w:val="a"/>
    <w:rsid w:val="0032468C"/>
    <w:pPr>
      <w:spacing w:before="100" w:beforeAutospacing="1" w:after="100" w:afterAutospacing="1"/>
    </w:pPr>
    <w:rPr>
      <w:rFonts w:eastAsia="Times New Roman"/>
    </w:rPr>
  </w:style>
  <w:style w:type="character" w:customStyle="1" w:styleId="fn">
    <w:name w:val="fn"/>
    <w:basedOn w:val="a0"/>
    <w:rsid w:val="0032468C"/>
  </w:style>
  <w:style w:type="character" w:customStyle="1" w:styleId="post-info-date">
    <w:name w:val="post-info-date"/>
    <w:basedOn w:val="a0"/>
    <w:rsid w:val="0032468C"/>
  </w:style>
  <w:style w:type="character" w:customStyle="1" w:styleId="post-info-comments">
    <w:name w:val="post-info-comments"/>
    <w:basedOn w:val="a0"/>
    <w:rsid w:val="0032468C"/>
  </w:style>
  <w:style w:type="paragraph" w:customStyle="1" w:styleId="post-category">
    <w:name w:val="post-category"/>
    <w:basedOn w:val="a"/>
    <w:rsid w:val="0032468C"/>
    <w:pPr>
      <w:spacing w:before="100" w:beforeAutospacing="1" w:after="100" w:afterAutospacing="1"/>
    </w:pPr>
    <w:rPr>
      <w:rFonts w:eastAsia="Times New Roman"/>
    </w:rPr>
  </w:style>
  <w:style w:type="character" w:customStyle="1" w:styleId="post-info-category">
    <w:name w:val="post-info-category"/>
    <w:basedOn w:val="a0"/>
    <w:rsid w:val="003246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0E92"/>
    <w:rPr>
      <w:rFonts w:ascii="Times New Roman" w:hAnsi="Times New Roman" w:cs="Times New Roman"/>
      <w:lang w:eastAsia="ru-RU"/>
    </w:rPr>
  </w:style>
  <w:style w:type="paragraph" w:styleId="1">
    <w:name w:val="heading 1"/>
    <w:basedOn w:val="a"/>
    <w:next w:val="a"/>
    <w:link w:val="10"/>
    <w:uiPriority w:val="9"/>
    <w:qFormat/>
    <w:rsid w:val="00FE4D6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386F2F"/>
    <w:pPr>
      <w:keepNext/>
      <w:numPr>
        <w:ilvl w:val="1"/>
        <w:numId w:val="1"/>
      </w:numPr>
      <w:spacing w:before="240" w:after="60"/>
      <w:outlineLvl w:val="1"/>
    </w:pPr>
    <w:rPr>
      <w:rFonts w:ascii="Arial" w:hAnsi="Arial" w:cs="Arial"/>
      <w:b/>
      <w:bCs/>
      <w:i/>
      <w:iCs/>
      <w:sz w:val="28"/>
      <w:szCs w:val="28"/>
    </w:rPr>
  </w:style>
  <w:style w:type="paragraph" w:styleId="3">
    <w:name w:val="heading 3"/>
    <w:basedOn w:val="a"/>
    <w:next w:val="a"/>
    <w:link w:val="30"/>
    <w:qFormat/>
    <w:rsid w:val="00386F2F"/>
    <w:pPr>
      <w:keepNext/>
      <w:numPr>
        <w:ilvl w:val="2"/>
        <w:numId w:val="1"/>
      </w:numPr>
      <w:spacing w:before="240" w:after="60"/>
      <w:outlineLvl w:val="2"/>
    </w:pPr>
    <w:rPr>
      <w:rFonts w:ascii="Arial" w:hAnsi="Arial" w:cs="Arial"/>
      <w:b/>
      <w:bCs/>
      <w:sz w:val="26"/>
      <w:szCs w:val="26"/>
    </w:rPr>
  </w:style>
  <w:style w:type="paragraph" w:styleId="5">
    <w:name w:val="heading 5"/>
    <w:basedOn w:val="a"/>
    <w:link w:val="50"/>
    <w:uiPriority w:val="9"/>
    <w:qFormat/>
    <w:rsid w:val="00F57E74"/>
    <w:pPr>
      <w:spacing w:before="100" w:beforeAutospacing="1" w:after="100" w:afterAutospacing="1"/>
      <w:outlineLvl w:val="4"/>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386F2F"/>
    <w:rPr>
      <w:rFonts w:ascii="Arial" w:eastAsia="Times New Roman" w:hAnsi="Arial" w:cs="Arial"/>
      <w:b/>
      <w:bCs/>
      <w:i/>
      <w:iCs/>
      <w:noProof/>
      <w:sz w:val="28"/>
      <w:szCs w:val="28"/>
      <w:lang w:eastAsia="ru-RU"/>
    </w:rPr>
  </w:style>
  <w:style w:type="character" w:customStyle="1" w:styleId="30">
    <w:name w:val="Заголовок 3 Знак"/>
    <w:basedOn w:val="a0"/>
    <w:link w:val="3"/>
    <w:rsid w:val="00386F2F"/>
    <w:rPr>
      <w:rFonts w:ascii="Arial" w:eastAsia="Times New Roman" w:hAnsi="Arial" w:cs="Arial"/>
      <w:b/>
      <w:bCs/>
      <w:noProof/>
      <w:sz w:val="26"/>
      <w:szCs w:val="26"/>
      <w:lang w:eastAsia="ru-RU"/>
    </w:rPr>
  </w:style>
  <w:style w:type="character" w:customStyle="1" w:styleId="WW8Num3z0">
    <w:name w:val="WW8Num3z0"/>
    <w:rsid w:val="00386F2F"/>
  </w:style>
  <w:style w:type="character" w:customStyle="1" w:styleId="WW8Num3z1">
    <w:name w:val="WW8Num3z1"/>
    <w:rsid w:val="00386F2F"/>
  </w:style>
  <w:style w:type="character" w:customStyle="1" w:styleId="WW8Num3z2">
    <w:name w:val="WW8Num3z2"/>
    <w:rsid w:val="00386F2F"/>
  </w:style>
  <w:style w:type="character" w:customStyle="1" w:styleId="WW8Num6z0">
    <w:name w:val="WW8Num6z0"/>
    <w:rsid w:val="00386F2F"/>
  </w:style>
  <w:style w:type="character" w:customStyle="1" w:styleId="WW8Num6z1">
    <w:name w:val="WW8Num6z1"/>
    <w:rsid w:val="00386F2F"/>
  </w:style>
  <w:style w:type="character" w:customStyle="1" w:styleId="WW8Num6z2">
    <w:name w:val="WW8Num6z2"/>
    <w:rsid w:val="00386F2F"/>
  </w:style>
  <w:style w:type="character" w:customStyle="1" w:styleId="WW8Num10z0">
    <w:name w:val="WW8Num10z0"/>
    <w:rsid w:val="00386F2F"/>
    <w:rPr>
      <w:rFonts w:ascii="Courier New" w:hAnsi="Courier New" w:cs="Courier New"/>
    </w:rPr>
  </w:style>
  <w:style w:type="character" w:customStyle="1" w:styleId="WW8Num10z2">
    <w:name w:val="WW8Num10z2"/>
    <w:rsid w:val="00386F2F"/>
    <w:rPr>
      <w:rFonts w:ascii="Wingdings" w:hAnsi="Wingdings"/>
    </w:rPr>
  </w:style>
  <w:style w:type="character" w:customStyle="1" w:styleId="WW8Num10z3">
    <w:name w:val="WW8Num10z3"/>
    <w:rsid w:val="00386F2F"/>
    <w:rPr>
      <w:rFonts w:ascii="Symbol" w:hAnsi="Symbol"/>
    </w:rPr>
  </w:style>
  <w:style w:type="character" w:customStyle="1" w:styleId="WW8Num12z0">
    <w:name w:val="WW8Num12z0"/>
    <w:rsid w:val="00386F2F"/>
  </w:style>
  <w:style w:type="character" w:customStyle="1" w:styleId="WW8Num12z1">
    <w:name w:val="WW8Num12z1"/>
    <w:rsid w:val="00386F2F"/>
  </w:style>
  <w:style w:type="character" w:customStyle="1" w:styleId="WW8Num12z2">
    <w:name w:val="WW8Num12z2"/>
    <w:rsid w:val="00386F2F"/>
  </w:style>
  <w:style w:type="character" w:customStyle="1" w:styleId="11">
    <w:name w:val="Основной шрифт абзаца1"/>
    <w:rsid w:val="00386F2F"/>
  </w:style>
  <w:style w:type="character" w:styleId="a3">
    <w:name w:val="Hyperlink"/>
    <w:basedOn w:val="11"/>
    <w:uiPriority w:val="99"/>
    <w:rsid w:val="00386F2F"/>
  </w:style>
  <w:style w:type="character" w:styleId="a4">
    <w:name w:val="page number"/>
    <w:basedOn w:val="11"/>
    <w:semiHidden/>
    <w:rsid w:val="00386F2F"/>
  </w:style>
  <w:style w:type="character" w:styleId="a5">
    <w:name w:val="FollowedHyperlink"/>
    <w:basedOn w:val="11"/>
    <w:semiHidden/>
    <w:rsid w:val="00386F2F"/>
  </w:style>
  <w:style w:type="character" w:customStyle="1" w:styleId="var1">
    <w:name w:val="var1"/>
    <w:basedOn w:val="11"/>
    <w:rsid w:val="00386F2F"/>
    <w:rPr>
      <w:rFonts w:ascii="Times New Roman" w:hAnsi="Times New Roman" w:cs="Times New Roman"/>
      <w:b w:val="0"/>
      <w:bCs w:val="0"/>
      <w:i/>
      <w:iCs/>
      <w:sz w:val="27"/>
      <w:szCs w:val="27"/>
    </w:rPr>
  </w:style>
  <w:style w:type="character" w:styleId="a6">
    <w:name w:val="Emphasis"/>
    <w:basedOn w:val="11"/>
    <w:qFormat/>
    <w:rsid w:val="00386F2F"/>
    <w:rPr>
      <w:i/>
      <w:iCs/>
    </w:rPr>
  </w:style>
  <w:style w:type="character" w:customStyle="1" w:styleId="clear">
    <w:name w:val="clear"/>
    <w:basedOn w:val="11"/>
    <w:rsid w:val="00386F2F"/>
  </w:style>
  <w:style w:type="character" w:styleId="a7">
    <w:name w:val="Strong"/>
    <w:basedOn w:val="11"/>
    <w:uiPriority w:val="22"/>
    <w:qFormat/>
    <w:rsid w:val="00386F2F"/>
    <w:rPr>
      <w:b/>
      <w:bCs/>
    </w:rPr>
  </w:style>
  <w:style w:type="paragraph" w:customStyle="1" w:styleId="12">
    <w:name w:val="Заголовок1"/>
    <w:basedOn w:val="a"/>
    <w:next w:val="a8"/>
    <w:rsid w:val="00386F2F"/>
    <w:pPr>
      <w:keepNext/>
      <w:spacing w:before="240" w:after="120"/>
    </w:pPr>
    <w:rPr>
      <w:rFonts w:ascii="Arial" w:eastAsia="MS Mincho" w:hAnsi="Arial" w:cs="Tahoma"/>
      <w:sz w:val="28"/>
      <w:szCs w:val="28"/>
    </w:rPr>
  </w:style>
  <w:style w:type="paragraph" w:styleId="a8">
    <w:name w:val="Body Text"/>
    <w:basedOn w:val="a"/>
    <w:link w:val="a9"/>
    <w:semiHidden/>
    <w:rsid w:val="00386F2F"/>
    <w:pPr>
      <w:spacing w:after="120"/>
    </w:pPr>
    <w:rPr>
      <w:sz w:val="28"/>
      <w:szCs w:val="28"/>
    </w:rPr>
  </w:style>
  <w:style w:type="character" w:customStyle="1" w:styleId="a9">
    <w:name w:val="Основной текст Знак"/>
    <w:basedOn w:val="a0"/>
    <w:link w:val="a8"/>
    <w:semiHidden/>
    <w:rsid w:val="00386F2F"/>
    <w:rPr>
      <w:rFonts w:ascii="Times New Roman" w:eastAsia="Times New Roman" w:hAnsi="Times New Roman" w:cs="Times New Roman"/>
      <w:noProof/>
      <w:sz w:val="28"/>
      <w:szCs w:val="28"/>
      <w:lang w:eastAsia="ru-RU"/>
    </w:rPr>
  </w:style>
  <w:style w:type="paragraph" w:styleId="aa">
    <w:name w:val="List"/>
    <w:basedOn w:val="a8"/>
    <w:semiHidden/>
    <w:rsid w:val="00386F2F"/>
    <w:rPr>
      <w:rFonts w:ascii="Arial" w:hAnsi="Arial" w:cs="Tahoma"/>
    </w:rPr>
  </w:style>
  <w:style w:type="paragraph" w:customStyle="1" w:styleId="13">
    <w:name w:val="Название1"/>
    <w:basedOn w:val="a"/>
    <w:rsid w:val="00386F2F"/>
    <w:pPr>
      <w:suppressLineNumbers/>
      <w:spacing w:before="120" w:after="120"/>
    </w:pPr>
    <w:rPr>
      <w:rFonts w:ascii="Arial" w:hAnsi="Arial" w:cs="Tahoma"/>
      <w:i/>
      <w:iCs/>
      <w:sz w:val="20"/>
    </w:rPr>
  </w:style>
  <w:style w:type="paragraph" w:customStyle="1" w:styleId="14">
    <w:name w:val="Указатель1"/>
    <w:basedOn w:val="a"/>
    <w:rsid w:val="00386F2F"/>
    <w:pPr>
      <w:suppressLineNumbers/>
    </w:pPr>
    <w:rPr>
      <w:rFonts w:ascii="Arial" w:hAnsi="Arial" w:cs="Tahoma"/>
    </w:rPr>
  </w:style>
  <w:style w:type="paragraph" w:styleId="ab">
    <w:name w:val="Normal (Web)"/>
    <w:basedOn w:val="a"/>
    <w:uiPriority w:val="99"/>
    <w:rsid w:val="00386F2F"/>
    <w:pPr>
      <w:spacing w:before="280" w:after="280" w:line="370" w:lineRule="atLeast"/>
    </w:pPr>
  </w:style>
  <w:style w:type="paragraph" w:styleId="21">
    <w:name w:val="toc 2"/>
    <w:basedOn w:val="a"/>
    <w:next w:val="a"/>
    <w:uiPriority w:val="39"/>
    <w:qFormat/>
    <w:rsid w:val="00386F2F"/>
    <w:pPr>
      <w:ind w:left="240"/>
    </w:pPr>
    <w:rPr>
      <w:rFonts w:asciiTheme="minorHAnsi" w:hAnsiTheme="minorHAnsi"/>
      <w:b/>
      <w:bCs/>
      <w:sz w:val="22"/>
      <w:szCs w:val="22"/>
    </w:rPr>
  </w:style>
  <w:style w:type="paragraph" w:styleId="ac">
    <w:name w:val="footer"/>
    <w:basedOn w:val="a"/>
    <w:link w:val="ad"/>
    <w:semiHidden/>
    <w:rsid w:val="00386F2F"/>
    <w:pPr>
      <w:tabs>
        <w:tab w:val="center" w:pos="4677"/>
        <w:tab w:val="right" w:pos="9355"/>
      </w:tabs>
    </w:pPr>
  </w:style>
  <w:style w:type="character" w:customStyle="1" w:styleId="ad">
    <w:name w:val="Нижний колонтитул Знак"/>
    <w:basedOn w:val="a0"/>
    <w:link w:val="ac"/>
    <w:semiHidden/>
    <w:rsid w:val="00386F2F"/>
    <w:rPr>
      <w:rFonts w:ascii="Times New Roman" w:eastAsia="Times New Roman" w:hAnsi="Times New Roman" w:cs="Times New Roman"/>
      <w:noProof/>
      <w:lang w:eastAsia="ru-RU"/>
    </w:rPr>
  </w:style>
  <w:style w:type="paragraph" w:styleId="HTML">
    <w:name w:val="HTML Preformatted"/>
    <w:basedOn w:val="a"/>
    <w:link w:val="HTML0"/>
    <w:uiPriority w:val="99"/>
    <w:rsid w:val="00386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386F2F"/>
    <w:rPr>
      <w:rFonts w:ascii="Courier New" w:eastAsia="Times New Roman" w:hAnsi="Courier New" w:cs="Courier New"/>
      <w:noProof/>
      <w:sz w:val="20"/>
      <w:szCs w:val="20"/>
      <w:lang w:eastAsia="ru-RU"/>
    </w:rPr>
  </w:style>
  <w:style w:type="paragraph" w:styleId="15">
    <w:name w:val="toc 1"/>
    <w:basedOn w:val="14"/>
    <w:uiPriority w:val="39"/>
    <w:qFormat/>
    <w:rsid w:val="00386F2F"/>
    <w:pPr>
      <w:suppressLineNumbers w:val="0"/>
      <w:spacing w:before="120"/>
    </w:pPr>
    <w:rPr>
      <w:rFonts w:asciiTheme="minorHAnsi" w:hAnsiTheme="minorHAnsi" w:cs="Times New Roman"/>
      <w:b/>
      <w:bCs/>
    </w:rPr>
  </w:style>
  <w:style w:type="paragraph" w:styleId="31">
    <w:name w:val="toc 3"/>
    <w:basedOn w:val="14"/>
    <w:uiPriority w:val="39"/>
    <w:qFormat/>
    <w:rsid w:val="00386F2F"/>
    <w:pPr>
      <w:suppressLineNumbers w:val="0"/>
      <w:ind w:left="480"/>
    </w:pPr>
    <w:rPr>
      <w:rFonts w:asciiTheme="minorHAnsi" w:hAnsiTheme="minorHAnsi" w:cs="Times New Roman"/>
      <w:sz w:val="22"/>
      <w:szCs w:val="22"/>
    </w:rPr>
  </w:style>
  <w:style w:type="paragraph" w:styleId="4">
    <w:name w:val="toc 4"/>
    <w:basedOn w:val="14"/>
    <w:semiHidden/>
    <w:rsid w:val="00386F2F"/>
    <w:pPr>
      <w:suppressLineNumbers w:val="0"/>
      <w:ind w:left="720"/>
    </w:pPr>
    <w:rPr>
      <w:rFonts w:asciiTheme="minorHAnsi" w:hAnsiTheme="minorHAnsi" w:cs="Times New Roman"/>
      <w:sz w:val="20"/>
      <w:szCs w:val="20"/>
    </w:rPr>
  </w:style>
  <w:style w:type="paragraph" w:styleId="51">
    <w:name w:val="toc 5"/>
    <w:basedOn w:val="14"/>
    <w:semiHidden/>
    <w:rsid w:val="00386F2F"/>
    <w:pPr>
      <w:suppressLineNumbers w:val="0"/>
      <w:ind w:left="960"/>
    </w:pPr>
    <w:rPr>
      <w:rFonts w:asciiTheme="minorHAnsi" w:hAnsiTheme="minorHAnsi" w:cs="Times New Roman"/>
      <w:sz w:val="20"/>
      <w:szCs w:val="20"/>
    </w:rPr>
  </w:style>
  <w:style w:type="paragraph" w:styleId="6">
    <w:name w:val="toc 6"/>
    <w:basedOn w:val="14"/>
    <w:semiHidden/>
    <w:rsid w:val="00386F2F"/>
    <w:pPr>
      <w:suppressLineNumbers w:val="0"/>
      <w:ind w:left="1200"/>
    </w:pPr>
    <w:rPr>
      <w:rFonts w:asciiTheme="minorHAnsi" w:hAnsiTheme="minorHAnsi" w:cs="Times New Roman"/>
      <w:sz w:val="20"/>
      <w:szCs w:val="20"/>
    </w:rPr>
  </w:style>
  <w:style w:type="paragraph" w:styleId="7">
    <w:name w:val="toc 7"/>
    <w:basedOn w:val="14"/>
    <w:semiHidden/>
    <w:rsid w:val="00386F2F"/>
    <w:pPr>
      <w:suppressLineNumbers w:val="0"/>
      <w:ind w:left="1440"/>
    </w:pPr>
    <w:rPr>
      <w:rFonts w:asciiTheme="minorHAnsi" w:hAnsiTheme="minorHAnsi" w:cs="Times New Roman"/>
      <w:sz w:val="20"/>
      <w:szCs w:val="20"/>
    </w:rPr>
  </w:style>
  <w:style w:type="paragraph" w:styleId="8">
    <w:name w:val="toc 8"/>
    <w:basedOn w:val="14"/>
    <w:semiHidden/>
    <w:rsid w:val="00386F2F"/>
    <w:pPr>
      <w:suppressLineNumbers w:val="0"/>
      <w:ind w:left="1680"/>
    </w:pPr>
    <w:rPr>
      <w:rFonts w:asciiTheme="minorHAnsi" w:hAnsiTheme="minorHAnsi" w:cs="Times New Roman"/>
      <w:sz w:val="20"/>
      <w:szCs w:val="20"/>
    </w:rPr>
  </w:style>
  <w:style w:type="paragraph" w:styleId="9">
    <w:name w:val="toc 9"/>
    <w:basedOn w:val="14"/>
    <w:semiHidden/>
    <w:rsid w:val="00386F2F"/>
    <w:pPr>
      <w:suppressLineNumbers w:val="0"/>
      <w:ind w:left="1920"/>
    </w:pPr>
    <w:rPr>
      <w:rFonts w:asciiTheme="minorHAnsi" w:hAnsiTheme="minorHAnsi" w:cs="Times New Roman"/>
      <w:sz w:val="20"/>
      <w:szCs w:val="20"/>
    </w:rPr>
  </w:style>
  <w:style w:type="paragraph" w:customStyle="1" w:styleId="100">
    <w:name w:val="Оглавление 10"/>
    <w:basedOn w:val="14"/>
    <w:rsid w:val="00386F2F"/>
    <w:pPr>
      <w:tabs>
        <w:tab w:val="right" w:leader="dot" w:pos="9637"/>
      </w:tabs>
      <w:ind w:left="2547"/>
    </w:pPr>
  </w:style>
  <w:style w:type="paragraph" w:customStyle="1" w:styleId="ae">
    <w:name w:val="Содержимое таблицы"/>
    <w:basedOn w:val="a"/>
    <w:rsid w:val="00386F2F"/>
    <w:pPr>
      <w:suppressLineNumbers/>
    </w:pPr>
  </w:style>
  <w:style w:type="paragraph" w:customStyle="1" w:styleId="af">
    <w:name w:val="Заголовок таблицы"/>
    <w:basedOn w:val="ae"/>
    <w:rsid w:val="00386F2F"/>
    <w:pPr>
      <w:jc w:val="center"/>
    </w:pPr>
    <w:rPr>
      <w:b/>
      <w:bCs/>
    </w:rPr>
  </w:style>
  <w:style w:type="paragraph" w:customStyle="1" w:styleId="af0">
    <w:name w:val="Содержимое врезки"/>
    <w:basedOn w:val="a8"/>
    <w:rsid w:val="00386F2F"/>
  </w:style>
  <w:style w:type="paragraph" w:styleId="af1">
    <w:name w:val="header"/>
    <w:basedOn w:val="a"/>
    <w:link w:val="af2"/>
    <w:uiPriority w:val="99"/>
    <w:unhideWhenUsed/>
    <w:rsid w:val="00386F2F"/>
    <w:pPr>
      <w:tabs>
        <w:tab w:val="center" w:pos="4677"/>
        <w:tab w:val="right" w:pos="9355"/>
      </w:tabs>
    </w:pPr>
  </w:style>
  <w:style w:type="character" w:customStyle="1" w:styleId="af2">
    <w:name w:val="Верхний колонтитул Знак"/>
    <w:basedOn w:val="a0"/>
    <w:link w:val="af1"/>
    <w:uiPriority w:val="99"/>
    <w:rsid w:val="00386F2F"/>
    <w:rPr>
      <w:rFonts w:ascii="Times New Roman" w:eastAsia="Times New Roman" w:hAnsi="Times New Roman" w:cs="Times New Roman"/>
      <w:noProof/>
      <w:lang w:eastAsia="ru-RU"/>
    </w:rPr>
  </w:style>
  <w:style w:type="paragraph" w:styleId="af3">
    <w:name w:val="List Paragraph"/>
    <w:basedOn w:val="a"/>
    <w:uiPriority w:val="34"/>
    <w:qFormat/>
    <w:rsid w:val="00386F2F"/>
    <w:pPr>
      <w:ind w:left="720"/>
      <w:contextualSpacing/>
    </w:pPr>
  </w:style>
  <w:style w:type="paragraph" w:styleId="af4">
    <w:name w:val="No Spacing"/>
    <w:uiPriority w:val="1"/>
    <w:qFormat/>
    <w:rsid w:val="00D529C5"/>
    <w:rPr>
      <w:rFonts w:ascii="Calibri" w:eastAsia="Calibri" w:hAnsi="Calibri" w:cs="Times New Roman"/>
      <w:sz w:val="22"/>
      <w:szCs w:val="22"/>
    </w:rPr>
  </w:style>
  <w:style w:type="character" w:customStyle="1" w:styleId="apple-converted-space">
    <w:name w:val="apple-converted-space"/>
    <w:basedOn w:val="a0"/>
    <w:rsid w:val="00962278"/>
  </w:style>
  <w:style w:type="character" w:styleId="HTML1">
    <w:name w:val="HTML Code"/>
    <w:basedOn w:val="a0"/>
    <w:uiPriority w:val="99"/>
    <w:semiHidden/>
    <w:unhideWhenUsed/>
    <w:rsid w:val="00962278"/>
    <w:rPr>
      <w:rFonts w:ascii="Courier New" w:eastAsiaTheme="minorHAnsi" w:hAnsi="Courier New" w:cs="Courier New"/>
      <w:sz w:val="20"/>
      <w:szCs w:val="20"/>
    </w:rPr>
  </w:style>
  <w:style w:type="character" w:customStyle="1" w:styleId="10">
    <w:name w:val="Заголовок 1 Знак"/>
    <w:basedOn w:val="a0"/>
    <w:link w:val="1"/>
    <w:uiPriority w:val="9"/>
    <w:rsid w:val="00FE4D69"/>
    <w:rPr>
      <w:rFonts w:asciiTheme="majorHAnsi" w:eastAsiaTheme="majorEastAsia" w:hAnsiTheme="majorHAnsi" w:cstheme="majorBidi"/>
      <w:color w:val="2E74B5" w:themeColor="accent1" w:themeShade="BF"/>
      <w:sz w:val="32"/>
      <w:szCs w:val="32"/>
      <w:lang w:eastAsia="ru-RU"/>
    </w:rPr>
  </w:style>
  <w:style w:type="character" w:customStyle="1" w:styleId="pl-k">
    <w:name w:val="pl-k"/>
    <w:basedOn w:val="a0"/>
    <w:rsid w:val="00FE4D69"/>
  </w:style>
  <w:style w:type="character" w:customStyle="1" w:styleId="pl-s">
    <w:name w:val="pl-s"/>
    <w:basedOn w:val="a0"/>
    <w:rsid w:val="00FE4D69"/>
  </w:style>
  <w:style w:type="character" w:customStyle="1" w:styleId="pl-pds">
    <w:name w:val="pl-pds"/>
    <w:basedOn w:val="a0"/>
    <w:rsid w:val="00FE4D69"/>
  </w:style>
  <w:style w:type="character" w:customStyle="1" w:styleId="pl-c1">
    <w:name w:val="pl-c1"/>
    <w:basedOn w:val="a0"/>
    <w:rsid w:val="00FE4D69"/>
  </w:style>
  <w:style w:type="character" w:customStyle="1" w:styleId="pl-smi">
    <w:name w:val="pl-smi"/>
    <w:basedOn w:val="a0"/>
    <w:rsid w:val="00FE4D69"/>
  </w:style>
  <w:style w:type="character" w:customStyle="1" w:styleId="pl-pse">
    <w:name w:val="pl-pse"/>
    <w:basedOn w:val="a0"/>
    <w:rsid w:val="00FE4D69"/>
  </w:style>
  <w:style w:type="character" w:customStyle="1" w:styleId="pl-s1">
    <w:name w:val="pl-s1"/>
    <w:basedOn w:val="a0"/>
    <w:rsid w:val="00FE4D69"/>
  </w:style>
  <w:style w:type="character" w:customStyle="1" w:styleId="50">
    <w:name w:val="Заголовок 5 Знак"/>
    <w:basedOn w:val="a0"/>
    <w:link w:val="5"/>
    <w:uiPriority w:val="9"/>
    <w:rsid w:val="00F57E74"/>
    <w:rPr>
      <w:rFonts w:ascii="Times New Roman" w:hAnsi="Times New Roman" w:cs="Times New Roman"/>
      <w:b/>
      <w:bCs/>
      <w:sz w:val="20"/>
      <w:szCs w:val="20"/>
      <w:lang w:eastAsia="ru-RU"/>
    </w:rPr>
  </w:style>
  <w:style w:type="character" w:customStyle="1" w:styleId="pl-c">
    <w:name w:val="pl-c"/>
    <w:basedOn w:val="a0"/>
    <w:rsid w:val="0050792B"/>
  </w:style>
  <w:style w:type="paragraph" w:styleId="af5">
    <w:name w:val="TOC Heading"/>
    <w:basedOn w:val="1"/>
    <w:next w:val="a"/>
    <w:uiPriority w:val="39"/>
    <w:unhideWhenUsed/>
    <w:qFormat/>
    <w:rsid w:val="001026FF"/>
    <w:pPr>
      <w:spacing w:before="480" w:line="276" w:lineRule="auto"/>
      <w:outlineLvl w:val="9"/>
    </w:pPr>
    <w:rPr>
      <w:b/>
      <w:bCs/>
      <w:sz w:val="28"/>
      <w:szCs w:val="28"/>
    </w:rPr>
  </w:style>
  <w:style w:type="character" w:styleId="af6">
    <w:name w:val="line number"/>
    <w:basedOn w:val="a0"/>
    <w:uiPriority w:val="99"/>
    <w:semiHidden/>
    <w:unhideWhenUsed/>
    <w:rsid w:val="00DF080E"/>
  </w:style>
  <w:style w:type="character" w:styleId="HTML2">
    <w:name w:val="HTML Typewriter"/>
    <w:basedOn w:val="a0"/>
    <w:uiPriority w:val="99"/>
    <w:semiHidden/>
    <w:unhideWhenUsed/>
    <w:rsid w:val="002111B0"/>
    <w:rPr>
      <w:rFonts w:ascii="Courier New" w:eastAsia="Times New Roman" w:hAnsi="Courier New" w:cs="Courier New"/>
      <w:sz w:val="20"/>
      <w:szCs w:val="20"/>
    </w:rPr>
  </w:style>
  <w:style w:type="character" w:customStyle="1" w:styleId="l">
    <w:name w:val="l"/>
    <w:basedOn w:val="a0"/>
    <w:rsid w:val="002111B0"/>
  </w:style>
  <w:style w:type="character" w:customStyle="1" w:styleId="ipa">
    <w:name w:val="ipa"/>
    <w:basedOn w:val="a0"/>
    <w:rsid w:val="00C5551D"/>
  </w:style>
  <w:style w:type="character" w:customStyle="1" w:styleId="cp">
    <w:name w:val="cp"/>
    <w:basedOn w:val="a0"/>
    <w:rsid w:val="006E2BB3"/>
  </w:style>
  <w:style w:type="character" w:customStyle="1" w:styleId="k">
    <w:name w:val="k"/>
    <w:basedOn w:val="a0"/>
    <w:rsid w:val="006E2BB3"/>
  </w:style>
  <w:style w:type="character" w:customStyle="1" w:styleId="s1">
    <w:name w:val="s1"/>
    <w:basedOn w:val="a0"/>
    <w:rsid w:val="006E2BB3"/>
  </w:style>
  <w:style w:type="character" w:customStyle="1" w:styleId="p">
    <w:name w:val="p"/>
    <w:basedOn w:val="a0"/>
    <w:rsid w:val="006E2BB3"/>
  </w:style>
  <w:style w:type="character" w:customStyle="1" w:styleId="o">
    <w:name w:val="o"/>
    <w:basedOn w:val="a0"/>
    <w:rsid w:val="006E2BB3"/>
  </w:style>
  <w:style w:type="paragraph" w:styleId="af7">
    <w:name w:val="caption"/>
    <w:basedOn w:val="a"/>
    <w:next w:val="a"/>
    <w:uiPriority w:val="35"/>
    <w:unhideWhenUsed/>
    <w:qFormat/>
    <w:rsid w:val="00CB666C"/>
    <w:pPr>
      <w:spacing w:after="200"/>
    </w:pPr>
    <w:rPr>
      <w:i/>
      <w:iCs/>
      <w:color w:val="44546A" w:themeColor="text2"/>
      <w:sz w:val="18"/>
      <w:szCs w:val="18"/>
    </w:rPr>
  </w:style>
  <w:style w:type="character" w:customStyle="1" w:styleId="noprint">
    <w:name w:val="noprint"/>
    <w:basedOn w:val="a0"/>
    <w:rsid w:val="004B1051"/>
  </w:style>
  <w:style w:type="character" w:customStyle="1" w:styleId="iw">
    <w:name w:val="iw"/>
    <w:basedOn w:val="a0"/>
    <w:rsid w:val="004B1051"/>
  </w:style>
  <w:style w:type="character" w:customStyle="1" w:styleId="iwtooltip">
    <w:name w:val="iw__tooltip"/>
    <w:basedOn w:val="a0"/>
    <w:rsid w:val="004B1051"/>
  </w:style>
  <w:style w:type="character" w:styleId="HTML3">
    <w:name w:val="HTML Sample"/>
    <w:basedOn w:val="a0"/>
    <w:uiPriority w:val="99"/>
    <w:semiHidden/>
    <w:unhideWhenUsed/>
    <w:rsid w:val="004B1051"/>
    <w:rPr>
      <w:rFonts w:ascii="Courier New" w:eastAsia="Times New Roman" w:hAnsi="Courier New" w:cs="Courier New"/>
    </w:rPr>
  </w:style>
  <w:style w:type="paragraph" w:styleId="af8">
    <w:name w:val="Balloon Text"/>
    <w:basedOn w:val="a"/>
    <w:link w:val="af9"/>
    <w:uiPriority w:val="99"/>
    <w:semiHidden/>
    <w:unhideWhenUsed/>
    <w:rsid w:val="00330593"/>
    <w:rPr>
      <w:rFonts w:ascii="Tahoma" w:hAnsi="Tahoma" w:cs="Tahoma"/>
      <w:sz w:val="16"/>
      <w:szCs w:val="16"/>
    </w:rPr>
  </w:style>
  <w:style w:type="character" w:customStyle="1" w:styleId="af9">
    <w:name w:val="Текст выноски Знак"/>
    <w:basedOn w:val="a0"/>
    <w:link w:val="af8"/>
    <w:uiPriority w:val="99"/>
    <w:semiHidden/>
    <w:rsid w:val="00330593"/>
    <w:rPr>
      <w:rFonts w:ascii="Tahoma" w:hAnsi="Tahoma" w:cs="Tahoma"/>
      <w:sz w:val="16"/>
      <w:szCs w:val="16"/>
      <w:lang w:eastAsia="ru-RU"/>
    </w:rPr>
  </w:style>
  <w:style w:type="paragraph" w:customStyle="1" w:styleId="text">
    <w:name w:val="text"/>
    <w:basedOn w:val="a"/>
    <w:rsid w:val="009A5CBA"/>
    <w:pPr>
      <w:spacing w:before="100" w:beforeAutospacing="1" w:after="100" w:afterAutospacing="1"/>
    </w:pPr>
    <w:rPr>
      <w:rFonts w:eastAsia="Times New Roman"/>
    </w:rPr>
  </w:style>
  <w:style w:type="character" w:customStyle="1" w:styleId="entry-headline-text">
    <w:name w:val="entry-headline-text"/>
    <w:basedOn w:val="a0"/>
    <w:rsid w:val="0032468C"/>
  </w:style>
  <w:style w:type="paragraph" w:customStyle="1" w:styleId="post-meta">
    <w:name w:val="post-meta"/>
    <w:basedOn w:val="a"/>
    <w:rsid w:val="0032468C"/>
    <w:pPr>
      <w:spacing w:before="100" w:beforeAutospacing="1" w:after="100" w:afterAutospacing="1"/>
    </w:pPr>
    <w:rPr>
      <w:rFonts w:eastAsia="Times New Roman"/>
    </w:rPr>
  </w:style>
  <w:style w:type="character" w:customStyle="1" w:styleId="fn">
    <w:name w:val="fn"/>
    <w:basedOn w:val="a0"/>
    <w:rsid w:val="0032468C"/>
  </w:style>
  <w:style w:type="character" w:customStyle="1" w:styleId="post-info-date">
    <w:name w:val="post-info-date"/>
    <w:basedOn w:val="a0"/>
    <w:rsid w:val="0032468C"/>
  </w:style>
  <w:style w:type="character" w:customStyle="1" w:styleId="post-info-comments">
    <w:name w:val="post-info-comments"/>
    <w:basedOn w:val="a0"/>
    <w:rsid w:val="0032468C"/>
  </w:style>
  <w:style w:type="paragraph" w:customStyle="1" w:styleId="post-category">
    <w:name w:val="post-category"/>
    <w:basedOn w:val="a"/>
    <w:rsid w:val="0032468C"/>
    <w:pPr>
      <w:spacing w:before="100" w:beforeAutospacing="1" w:after="100" w:afterAutospacing="1"/>
    </w:pPr>
    <w:rPr>
      <w:rFonts w:eastAsia="Times New Roman"/>
    </w:rPr>
  </w:style>
  <w:style w:type="character" w:customStyle="1" w:styleId="post-info-category">
    <w:name w:val="post-info-category"/>
    <w:basedOn w:val="a0"/>
    <w:rsid w:val="00324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63325">
      <w:bodyDiv w:val="1"/>
      <w:marLeft w:val="0"/>
      <w:marRight w:val="0"/>
      <w:marTop w:val="0"/>
      <w:marBottom w:val="0"/>
      <w:divBdr>
        <w:top w:val="none" w:sz="0" w:space="0" w:color="auto"/>
        <w:left w:val="none" w:sz="0" w:space="0" w:color="auto"/>
        <w:bottom w:val="none" w:sz="0" w:space="0" w:color="auto"/>
        <w:right w:val="none" w:sz="0" w:space="0" w:color="auto"/>
      </w:divBdr>
    </w:div>
    <w:div w:id="39283551">
      <w:bodyDiv w:val="1"/>
      <w:marLeft w:val="0"/>
      <w:marRight w:val="0"/>
      <w:marTop w:val="0"/>
      <w:marBottom w:val="0"/>
      <w:divBdr>
        <w:top w:val="none" w:sz="0" w:space="0" w:color="auto"/>
        <w:left w:val="none" w:sz="0" w:space="0" w:color="auto"/>
        <w:bottom w:val="none" w:sz="0" w:space="0" w:color="auto"/>
        <w:right w:val="none" w:sz="0" w:space="0" w:color="auto"/>
      </w:divBdr>
    </w:div>
    <w:div w:id="58140329">
      <w:bodyDiv w:val="1"/>
      <w:marLeft w:val="0"/>
      <w:marRight w:val="0"/>
      <w:marTop w:val="0"/>
      <w:marBottom w:val="0"/>
      <w:divBdr>
        <w:top w:val="none" w:sz="0" w:space="0" w:color="auto"/>
        <w:left w:val="none" w:sz="0" w:space="0" w:color="auto"/>
        <w:bottom w:val="none" w:sz="0" w:space="0" w:color="auto"/>
        <w:right w:val="none" w:sz="0" w:space="0" w:color="auto"/>
      </w:divBdr>
    </w:div>
    <w:div w:id="110904502">
      <w:bodyDiv w:val="1"/>
      <w:marLeft w:val="0"/>
      <w:marRight w:val="0"/>
      <w:marTop w:val="0"/>
      <w:marBottom w:val="0"/>
      <w:divBdr>
        <w:top w:val="none" w:sz="0" w:space="0" w:color="auto"/>
        <w:left w:val="none" w:sz="0" w:space="0" w:color="auto"/>
        <w:bottom w:val="none" w:sz="0" w:space="0" w:color="auto"/>
        <w:right w:val="none" w:sz="0" w:space="0" w:color="auto"/>
      </w:divBdr>
    </w:div>
    <w:div w:id="126898624">
      <w:bodyDiv w:val="1"/>
      <w:marLeft w:val="0"/>
      <w:marRight w:val="0"/>
      <w:marTop w:val="0"/>
      <w:marBottom w:val="0"/>
      <w:divBdr>
        <w:top w:val="none" w:sz="0" w:space="0" w:color="auto"/>
        <w:left w:val="none" w:sz="0" w:space="0" w:color="auto"/>
        <w:bottom w:val="none" w:sz="0" w:space="0" w:color="auto"/>
        <w:right w:val="none" w:sz="0" w:space="0" w:color="auto"/>
      </w:divBdr>
    </w:div>
    <w:div w:id="171651466">
      <w:bodyDiv w:val="1"/>
      <w:marLeft w:val="0"/>
      <w:marRight w:val="0"/>
      <w:marTop w:val="0"/>
      <w:marBottom w:val="0"/>
      <w:divBdr>
        <w:top w:val="none" w:sz="0" w:space="0" w:color="auto"/>
        <w:left w:val="none" w:sz="0" w:space="0" w:color="auto"/>
        <w:bottom w:val="none" w:sz="0" w:space="0" w:color="auto"/>
        <w:right w:val="none" w:sz="0" w:space="0" w:color="auto"/>
      </w:divBdr>
    </w:div>
    <w:div w:id="182399839">
      <w:bodyDiv w:val="1"/>
      <w:marLeft w:val="0"/>
      <w:marRight w:val="0"/>
      <w:marTop w:val="0"/>
      <w:marBottom w:val="0"/>
      <w:divBdr>
        <w:top w:val="none" w:sz="0" w:space="0" w:color="auto"/>
        <w:left w:val="none" w:sz="0" w:space="0" w:color="auto"/>
        <w:bottom w:val="none" w:sz="0" w:space="0" w:color="auto"/>
        <w:right w:val="none" w:sz="0" w:space="0" w:color="auto"/>
      </w:divBdr>
    </w:div>
    <w:div w:id="191113171">
      <w:bodyDiv w:val="1"/>
      <w:marLeft w:val="0"/>
      <w:marRight w:val="0"/>
      <w:marTop w:val="0"/>
      <w:marBottom w:val="0"/>
      <w:divBdr>
        <w:top w:val="none" w:sz="0" w:space="0" w:color="auto"/>
        <w:left w:val="none" w:sz="0" w:space="0" w:color="auto"/>
        <w:bottom w:val="none" w:sz="0" w:space="0" w:color="auto"/>
        <w:right w:val="none" w:sz="0" w:space="0" w:color="auto"/>
      </w:divBdr>
    </w:div>
    <w:div w:id="200215582">
      <w:bodyDiv w:val="1"/>
      <w:marLeft w:val="0"/>
      <w:marRight w:val="0"/>
      <w:marTop w:val="0"/>
      <w:marBottom w:val="0"/>
      <w:divBdr>
        <w:top w:val="none" w:sz="0" w:space="0" w:color="auto"/>
        <w:left w:val="none" w:sz="0" w:space="0" w:color="auto"/>
        <w:bottom w:val="none" w:sz="0" w:space="0" w:color="auto"/>
        <w:right w:val="none" w:sz="0" w:space="0" w:color="auto"/>
      </w:divBdr>
    </w:div>
    <w:div w:id="259222337">
      <w:bodyDiv w:val="1"/>
      <w:marLeft w:val="0"/>
      <w:marRight w:val="0"/>
      <w:marTop w:val="0"/>
      <w:marBottom w:val="0"/>
      <w:divBdr>
        <w:top w:val="none" w:sz="0" w:space="0" w:color="auto"/>
        <w:left w:val="none" w:sz="0" w:space="0" w:color="auto"/>
        <w:bottom w:val="none" w:sz="0" w:space="0" w:color="auto"/>
        <w:right w:val="none" w:sz="0" w:space="0" w:color="auto"/>
      </w:divBdr>
    </w:div>
    <w:div w:id="273249979">
      <w:bodyDiv w:val="1"/>
      <w:marLeft w:val="0"/>
      <w:marRight w:val="0"/>
      <w:marTop w:val="0"/>
      <w:marBottom w:val="0"/>
      <w:divBdr>
        <w:top w:val="none" w:sz="0" w:space="0" w:color="auto"/>
        <w:left w:val="none" w:sz="0" w:space="0" w:color="auto"/>
        <w:bottom w:val="none" w:sz="0" w:space="0" w:color="auto"/>
        <w:right w:val="none" w:sz="0" w:space="0" w:color="auto"/>
      </w:divBdr>
    </w:div>
    <w:div w:id="290328866">
      <w:bodyDiv w:val="1"/>
      <w:marLeft w:val="0"/>
      <w:marRight w:val="0"/>
      <w:marTop w:val="0"/>
      <w:marBottom w:val="0"/>
      <w:divBdr>
        <w:top w:val="none" w:sz="0" w:space="0" w:color="auto"/>
        <w:left w:val="none" w:sz="0" w:space="0" w:color="auto"/>
        <w:bottom w:val="none" w:sz="0" w:space="0" w:color="auto"/>
        <w:right w:val="none" w:sz="0" w:space="0" w:color="auto"/>
      </w:divBdr>
    </w:div>
    <w:div w:id="318726618">
      <w:bodyDiv w:val="1"/>
      <w:marLeft w:val="0"/>
      <w:marRight w:val="0"/>
      <w:marTop w:val="0"/>
      <w:marBottom w:val="0"/>
      <w:divBdr>
        <w:top w:val="none" w:sz="0" w:space="0" w:color="auto"/>
        <w:left w:val="none" w:sz="0" w:space="0" w:color="auto"/>
        <w:bottom w:val="none" w:sz="0" w:space="0" w:color="auto"/>
        <w:right w:val="none" w:sz="0" w:space="0" w:color="auto"/>
      </w:divBdr>
    </w:div>
    <w:div w:id="360513619">
      <w:bodyDiv w:val="1"/>
      <w:marLeft w:val="0"/>
      <w:marRight w:val="0"/>
      <w:marTop w:val="0"/>
      <w:marBottom w:val="0"/>
      <w:divBdr>
        <w:top w:val="none" w:sz="0" w:space="0" w:color="auto"/>
        <w:left w:val="none" w:sz="0" w:space="0" w:color="auto"/>
        <w:bottom w:val="none" w:sz="0" w:space="0" w:color="auto"/>
        <w:right w:val="none" w:sz="0" w:space="0" w:color="auto"/>
      </w:divBdr>
      <w:divsChild>
        <w:div w:id="401559834">
          <w:marLeft w:val="0"/>
          <w:marRight w:val="0"/>
          <w:marTop w:val="0"/>
          <w:marBottom w:val="0"/>
          <w:divBdr>
            <w:top w:val="none" w:sz="0" w:space="0" w:color="auto"/>
            <w:left w:val="none" w:sz="0" w:space="0" w:color="auto"/>
            <w:bottom w:val="none" w:sz="0" w:space="0" w:color="auto"/>
            <w:right w:val="none" w:sz="0" w:space="0" w:color="auto"/>
          </w:divBdr>
        </w:div>
        <w:div w:id="2121602907">
          <w:marLeft w:val="0"/>
          <w:marRight w:val="0"/>
          <w:marTop w:val="0"/>
          <w:marBottom w:val="0"/>
          <w:divBdr>
            <w:top w:val="none" w:sz="0" w:space="0" w:color="auto"/>
            <w:left w:val="none" w:sz="0" w:space="0" w:color="auto"/>
            <w:bottom w:val="none" w:sz="0" w:space="0" w:color="auto"/>
            <w:right w:val="none" w:sz="0" w:space="0" w:color="auto"/>
          </w:divBdr>
        </w:div>
      </w:divsChild>
    </w:div>
    <w:div w:id="416443826">
      <w:bodyDiv w:val="1"/>
      <w:marLeft w:val="0"/>
      <w:marRight w:val="0"/>
      <w:marTop w:val="0"/>
      <w:marBottom w:val="0"/>
      <w:divBdr>
        <w:top w:val="none" w:sz="0" w:space="0" w:color="auto"/>
        <w:left w:val="none" w:sz="0" w:space="0" w:color="auto"/>
        <w:bottom w:val="none" w:sz="0" w:space="0" w:color="auto"/>
        <w:right w:val="none" w:sz="0" w:space="0" w:color="auto"/>
      </w:divBdr>
    </w:div>
    <w:div w:id="417215159">
      <w:bodyDiv w:val="1"/>
      <w:marLeft w:val="0"/>
      <w:marRight w:val="0"/>
      <w:marTop w:val="0"/>
      <w:marBottom w:val="0"/>
      <w:divBdr>
        <w:top w:val="none" w:sz="0" w:space="0" w:color="auto"/>
        <w:left w:val="none" w:sz="0" w:space="0" w:color="auto"/>
        <w:bottom w:val="none" w:sz="0" w:space="0" w:color="auto"/>
        <w:right w:val="none" w:sz="0" w:space="0" w:color="auto"/>
      </w:divBdr>
    </w:div>
    <w:div w:id="419908285">
      <w:bodyDiv w:val="1"/>
      <w:marLeft w:val="0"/>
      <w:marRight w:val="0"/>
      <w:marTop w:val="0"/>
      <w:marBottom w:val="0"/>
      <w:divBdr>
        <w:top w:val="none" w:sz="0" w:space="0" w:color="auto"/>
        <w:left w:val="none" w:sz="0" w:space="0" w:color="auto"/>
        <w:bottom w:val="none" w:sz="0" w:space="0" w:color="auto"/>
        <w:right w:val="none" w:sz="0" w:space="0" w:color="auto"/>
      </w:divBdr>
    </w:div>
    <w:div w:id="445268814">
      <w:bodyDiv w:val="1"/>
      <w:marLeft w:val="0"/>
      <w:marRight w:val="0"/>
      <w:marTop w:val="0"/>
      <w:marBottom w:val="0"/>
      <w:divBdr>
        <w:top w:val="none" w:sz="0" w:space="0" w:color="auto"/>
        <w:left w:val="none" w:sz="0" w:space="0" w:color="auto"/>
        <w:bottom w:val="none" w:sz="0" w:space="0" w:color="auto"/>
        <w:right w:val="none" w:sz="0" w:space="0" w:color="auto"/>
      </w:divBdr>
    </w:div>
    <w:div w:id="469830224">
      <w:bodyDiv w:val="1"/>
      <w:marLeft w:val="0"/>
      <w:marRight w:val="0"/>
      <w:marTop w:val="0"/>
      <w:marBottom w:val="0"/>
      <w:divBdr>
        <w:top w:val="none" w:sz="0" w:space="0" w:color="auto"/>
        <w:left w:val="none" w:sz="0" w:space="0" w:color="auto"/>
        <w:bottom w:val="none" w:sz="0" w:space="0" w:color="auto"/>
        <w:right w:val="none" w:sz="0" w:space="0" w:color="auto"/>
      </w:divBdr>
    </w:div>
    <w:div w:id="505635622">
      <w:bodyDiv w:val="1"/>
      <w:marLeft w:val="0"/>
      <w:marRight w:val="0"/>
      <w:marTop w:val="0"/>
      <w:marBottom w:val="0"/>
      <w:divBdr>
        <w:top w:val="none" w:sz="0" w:space="0" w:color="auto"/>
        <w:left w:val="none" w:sz="0" w:space="0" w:color="auto"/>
        <w:bottom w:val="none" w:sz="0" w:space="0" w:color="auto"/>
        <w:right w:val="none" w:sz="0" w:space="0" w:color="auto"/>
      </w:divBdr>
    </w:div>
    <w:div w:id="510684517">
      <w:bodyDiv w:val="1"/>
      <w:marLeft w:val="0"/>
      <w:marRight w:val="0"/>
      <w:marTop w:val="0"/>
      <w:marBottom w:val="0"/>
      <w:divBdr>
        <w:top w:val="none" w:sz="0" w:space="0" w:color="auto"/>
        <w:left w:val="none" w:sz="0" w:space="0" w:color="auto"/>
        <w:bottom w:val="none" w:sz="0" w:space="0" w:color="auto"/>
        <w:right w:val="none" w:sz="0" w:space="0" w:color="auto"/>
      </w:divBdr>
    </w:div>
    <w:div w:id="558983739">
      <w:bodyDiv w:val="1"/>
      <w:marLeft w:val="0"/>
      <w:marRight w:val="0"/>
      <w:marTop w:val="0"/>
      <w:marBottom w:val="0"/>
      <w:divBdr>
        <w:top w:val="none" w:sz="0" w:space="0" w:color="auto"/>
        <w:left w:val="none" w:sz="0" w:space="0" w:color="auto"/>
        <w:bottom w:val="none" w:sz="0" w:space="0" w:color="auto"/>
        <w:right w:val="none" w:sz="0" w:space="0" w:color="auto"/>
      </w:divBdr>
    </w:div>
    <w:div w:id="639770541">
      <w:bodyDiv w:val="1"/>
      <w:marLeft w:val="0"/>
      <w:marRight w:val="0"/>
      <w:marTop w:val="0"/>
      <w:marBottom w:val="0"/>
      <w:divBdr>
        <w:top w:val="none" w:sz="0" w:space="0" w:color="auto"/>
        <w:left w:val="none" w:sz="0" w:space="0" w:color="auto"/>
        <w:bottom w:val="none" w:sz="0" w:space="0" w:color="auto"/>
        <w:right w:val="none" w:sz="0" w:space="0" w:color="auto"/>
      </w:divBdr>
    </w:div>
    <w:div w:id="639960801">
      <w:bodyDiv w:val="1"/>
      <w:marLeft w:val="0"/>
      <w:marRight w:val="0"/>
      <w:marTop w:val="0"/>
      <w:marBottom w:val="0"/>
      <w:divBdr>
        <w:top w:val="none" w:sz="0" w:space="0" w:color="auto"/>
        <w:left w:val="none" w:sz="0" w:space="0" w:color="auto"/>
        <w:bottom w:val="none" w:sz="0" w:space="0" w:color="auto"/>
        <w:right w:val="none" w:sz="0" w:space="0" w:color="auto"/>
      </w:divBdr>
      <w:divsChild>
        <w:div w:id="252786850">
          <w:marLeft w:val="0"/>
          <w:marRight w:val="0"/>
          <w:marTop w:val="0"/>
          <w:marBottom w:val="0"/>
          <w:divBdr>
            <w:top w:val="none" w:sz="0" w:space="0" w:color="auto"/>
            <w:left w:val="none" w:sz="0" w:space="0" w:color="auto"/>
            <w:bottom w:val="none" w:sz="0" w:space="0" w:color="auto"/>
            <w:right w:val="none" w:sz="0" w:space="0" w:color="auto"/>
          </w:divBdr>
        </w:div>
      </w:divsChild>
    </w:div>
    <w:div w:id="754592820">
      <w:bodyDiv w:val="1"/>
      <w:marLeft w:val="0"/>
      <w:marRight w:val="0"/>
      <w:marTop w:val="0"/>
      <w:marBottom w:val="0"/>
      <w:divBdr>
        <w:top w:val="none" w:sz="0" w:space="0" w:color="auto"/>
        <w:left w:val="none" w:sz="0" w:space="0" w:color="auto"/>
        <w:bottom w:val="none" w:sz="0" w:space="0" w:color="auto"/>
        <w:right w:val="none" w:sz="0" w:space="0" w:color="auto"/>
      </w:divBdr>
    </w:div>
    <w:div w:id="783231534">
      <w:bodyDiv w:val="1"/>
      <w:marLeft w:val="0"/>
      <w:marRight w:val="0"/>
      <w:marTop w:val="0"/>
      <w:marBottom w:val="0"/>
      <w:divBdr>
        <w:top w:val="none" w:sz="0" w:space="0" w:color="auto"/>
        <w:left w:val="none" w:sz="0" w:space="0" w:color="auto"/>
        <w:bottom w:val="none" w:sz="0" w:space="0" w:color="auto"/>
        <w:right w:val="none" w:sz="0" w:space="0" w:color="auto"/>
      </w:divBdr>
    </w:div>
    <w:div w:id="802113867">
      <w:bodyDiv w:val="1"/>
      <w:marLeft w:val="0"/>
      <w:marRight w:val="0"/>
      <w:marTop w:val="0"/>
      <w:marBottom w:val="0"/>
      <w:divBdr>
        <w:top w:val="none" w:sz="0" w:space="0" w:color="auto"/>
        <w:left w:val="none" w:sz="0" w:space="0" w:color="auto"/>
        <w:bottom w:val="none" w:sz="0" w:space="0" w:color="auto"/>
        <w:right w:val="none" w:sz="0" w:space="0" w:color="auto"/>
      </w:divBdr>
    </w:div>
    <w:div w:id="873267566">
      <w:bodyDiv w:val="1"/>
      <w:marLeft w:val="0"/>
      <w:marRight w:val="0"/>
      <w:marTop w:val="0"/>
      <w:marBottom w:val="0"/>
      <w:divBdr>
        <w:top w:val="none" w:sz="0" w:space="0" w:color="auto"/>
        <w:left w:val="none" w:sz="0" w:space="0" w:color="auto"/>
        <w:bottom w:val="none" w:sz="0" w:space="0" w:color="auto"/>
        <w:right w:val="none" w:sz="0" w:space="0" w:color="auto"/>
      </w:divBdr>
    </w:div>
    <w:div w:id="896477059">
      <w:bodyDiv w:val="1"/>
      <w:marLeft w:val="0"/>
      <w:marRight w:val="0"/>
      <w:marTop w:val="0"/>
      <w:marBottom w:val="0"/>
      <w:divBdr>
        <w:top w:val="none" w:sz="0" w:space="0" w:color="auto"/>
        <w:left w:val="none" w:sz="0" w:space="0" w:color="auto"/>
        <w:bottom w:val="none" w:sz="0" w:space="0" w:color="auto"/>
        <w:right w:val="none" w:sz="0" w:space="0" w:color="auto"/>
      </w:divBdr>
    </w:div>
    <w:div w:id="971133875">
      <w:bodyDiv w:val="1"/>
      <w:marLeft w:val="0"/>
      <w:marRight w:val="0"/>
      <w:marTop w:val="0"/>
      <w:marBottom w:val="0"/>
      <w:divBdr>
        <w:top w:val="none" w:sz="0" w:space="0" w:color="auto"/>
        <w:left w:val="none" w:sz="0" w:space="0" w:color="auto"/>
        <w:bottom w:val="none" w:sz="0" w:space="0" w:color="auto"/>
        <w:right w:val="none" w:sz="0" w:space="0" w:color="auto"/>
      </w:divBdr>
      <w:divsChild>
        <w:div w:id="226916371">
          <w:marLeft w:val="0"/>
          <w:marRight w:val="0"/>
          <w:marTop w:val="0"/>
          <w:marBottom w:val="300"/>
          <w:divBdr>
            <w:top w:val="none" w:sz="0" w:space="0" w:color="auto"/>
            <w:left w:val="none" w:sz="0" w:space="0" w:color="auto"/>
            <w:bottom w:val="none" w:sz="0" w:space="0" w:color="auto"/>
            <w:right w:val="none" w:sz="0" w:space="0" w:color="auto"/>
          </w:divBdr>
        </w:div>
        <w:div w:id="564342181">
          <w:marLeft w:val="0"/>
          <w:marRight w:val="0"/>
          <w:marTop w:val="0"/>
          <w:marBottom w:val="300"/>
          <w:divBdr>
            <w:top w:val="none" w:sz="0" w:space="0" w:color="auto"/>
            <w:left w:val="none" w:sz="0" w:space="0" w:color="auto"/>
            <w:bottom w:val="single" w:sz="6" w:space="0" w:color="E8E8E8"/>
            <w:right w:val="none" w:sz="0" w:space="0" w:color="auto"/>
          </w:divBdr>
        </w:div>
        <w:div w:id="801534885">
          <w:marLeft w:val="0"/>
          <w:marRight w:val="0"/>
          <w:marTop w:val="0"/>
          <w:marBottom w:val="0"/>
          <w:divBdr>
            <w:top w:val="none" w:sz="0" w:space="0" w:color="auto"/>
            <w:left w:val="none" w:sz="0" w:space="0" w:color="auto"/>
            <w:bottom w:val="none" w:sz="0" w:space="0" w:color="auto"/>
            <w:right w:val="none" w:sz="0" w:space="0" w:color="auto"/>
          </w:divBdr>
        </w:div>
      </w:divsChild>
    </w:div>
    <w:div w:id="1003094438">
      <w:bodyDiv w:val="1"/>
      <w:marLeft w:val="0"/>
      <w:marRight w:val="0"/>
      <w:marTop w:val="0"/>
      <w:marBottom w:val="0"/>
      <w:divBdr>
        <w:top w:val="none" w:sz="0" w:space="0" w:color="auto"/>
        <w:left w:val="none" w:sz="0" w:space="0" w:color="auto"/>
        <w:bottom w:val="none" w:sz="0" w:space="0" w:color="auto"/>
        <w:right w:val="none" w:sz="0" w:space="0" w:color="auto"/>
      </w:divBdr>
    </w:div>
    <w:div w:id="1027412650">
      <w:bodyDiv w:val="1"/>
      <w:marLeft w:val="0"/>
      <w:marRight w:val="0"/>
      <w:marTop w:val="0"/>
      <w:marBottom w:val="0"/>
      <w:divBdr>
        <w:top w:val="none" w:sz="0" w:space="0" w:color="auto"/>
        <w:left w:val="none" w:sz="0" w:space="0" w:color="auto"/>
        <w:bottom w:val="none" w:sz="0" w:space="0" w:color="auto"/>
        <w:right w:val="none" w:sz="0" w:space="0" w:color="auto"/>
      </w:divBdr>
    </w:div>
    <w:div w:id="1034232142">
      <w:bodyDiv w:val="1"/>
      <w:marLeft w:val="0"/>
      <w:marRight w:val="0"/>
      <w:marTop w:val="0"/>
      <w:marBottom w:val="0"/>
      <w:divBdr>
        <w:top w:val="none" w:sz="0" w:space="0" w:color="auto"/>
        <w:left w:val="none" w:sz="0" w:space="0" w:color="auto"/>
        <w:bottom w:val="none" w:sz="0" w:space="0" w:color="auto"/>
        <w:right w:val="none" w:sz="0" w:space="0" w:color="auto"/>
      </w:divBdr>
    </w:div>
    <w:div w:id="1046832036">
      <w:bodyDiv w:val="1"/>
      <w:marLeft w:val="0"/>
      <w:marRight w:val="0"/>
      <w:marTop w:val="0"/>
      <w:marBottom w:val="0"/>
      <w:divBdr>
        <w:top w:val="none" w:sz="0" w:space="0" w:color="auto"/>
        <w:left w:val="none" w:sz="0" w:space="0" w:color="auto"/>
        <w:bottom w:val="none" w:sz="0" w:space="0" w:color="auto"/>
        <w:right w:val="none" w:sz="0" w:space="0" w:color="auto"/>
      </w:divBdr>
    </w:div>
    <w:div w:id="1070811286">
      <w:bodyDiv w:val="1"/>
      <w:marLeft w:val="0"/>
      <w:marRight w:val="0"/>
      <w:marTop w:val="0"/>
      <w:marBottom w:val="0"/>
      <w:divBdr>
        <w:top w:val="none" w:sz="0" w:space="0" w:color="auto"/>
        <w:left w:val="none" w:sz="0" w:space="0" w:color="auto"/>
        <w:bottom w:val="none" w:sz="0" w:space="0" w:color="auto"/>
        <w:right w:val="none" w:sz="0" w:space="0" w:color="auto"/>
      </w:divBdr>
      <w:divsChild>
        <w:div w:id="2123958281">
          <w:marLeft w:val="0"/>
          <w:marRight w:val="0"/>
          <w:marTop w:val="0"/>
          <w:marBottom w:val="0"/>
          <w:divBdr>
            <w:top w:val="none" w:sz="0" w:space="0" w:color="auto"/>
            <w:left w:val="none" w:sz="0" w:space="0" w:color="auto"/>
            <w:bottom w:val="none" w:sz="0" w:space="0" w:color="auto"/>
            <w:right w:val="none" w:sz="0" w:space="0" w:color="auto"/>
          </w:divBdr>
          <w:divsChild>
            <w:div w:id="554775561">
              <w:marLeft w:val="0"/>
              <w:marRight w:val="0"/>
              <w:marTop w:val="0"/>
              <w:marBottom w:val="0"/>
              <w:divBdr>
                <w:top w:val="none" w:sz="0" w:space="0" w:color="auto"/>
                <w:left w:val="none" w:sz="0" w:space="0" w:color="auto"/>
                <w:bottom w:val="none" w:sz="0" w:space="0" w:color="auto"/>
                <w:right w:val="none" w:sz="0" w:space="0" w:color="auto"/>
              </w:divBdr>
            </w:div>
            <w:div w:id="1128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536">
      <w:bodyDiv w:val="1"/>
      <w:marLeft w:val="0"/>
      <w:marRight w:val="0"/>
      <w:marTop w:val="0"/>
      <w:marBottom w:val="0"/>
      <w:divBdr>
        <w:top w:val="none" w:sz="0" w:space="0" w:color="auto"/>
        <w:left w:val="none" w:sz="0" w:space="0" w:color="auto"/>
        <w:bottom w:val="none" w:sz="0" w:space="0" w:color="auto"/>
        <w:right w:val="none" w:sz="0" w:space="0" w:color="auto"/>
      </w:divBdr>
      <w:divsChild>
        <w:div w:id="1365863478">
          <w:marLeft w:val="0"/>
          <w:marRight w:val="0"/>
          <w:marTop w:val="0"/>
          <w:marBottom w:val="300"/>
          <w:divBdr>
            <w:top w:val="none" w:sz="0" w:space="0" w:color="auto"/>
            <w:left w:val="none" w:sz="0" w:space="0" w:color="auto"/>
            <w:bottom w:val="none" w:sz="0" w:space="0" w:color="auto"/>
            <w:right w:val="none" w:sz="0" w:space="0" w:color="auto"/>
          </w:divBdr>
        </w:div>
        <w:div w:id="23143622">
          <w:marLeft w:val="0"/>
          <w:marRight w:val="0"/>
          <w:marTop w:val="0"/>
          <w:marBottom w:val="300"/>
          <w:divBdr>
            <w:top w:val="none" w:sz="0" w:space="0" w:color="auto"/>
            <w:left w:val="none" w:sz="0" w:space="0" w:color="auto"/>
            <w:bottom w:val="single" w:sz="6" w:space="0" w:color="E8E8E8"/>
            <w:right w:val="none" w:sz="0" w:space="0" w:color="auto"/>
          </w:divBdr>
        </w:div>
        <w:div w:id="1123422021">
          <w:marLeft w:val="0"/>
          <w:marRight w:val="0"/>
          <w:marTop w:val="0"/>
          <w:marBottom w:val="0"/>
          <w:divBdr>
            <w:top w:val="none" w:sz="0" w:space="0" w:color="auto"/>
            <w:left w:val="none" w:sz="0" w:space="0" w:color="auto"/>
            <w:bottom w:val="none" w:sz="0" w:space="0" w:color="auto"/>
            <w:right w:val="none" w:sz="0" w:space="0" w:color="auto"/>
          </w:divBdr>
        </w:div>
      </w:divsChild>
    </w:div>
    <w:div w:id="1223982378">
      <w:bodyDiv w:val="1"/>
      <w:marLeft w:val="0"/>
      <w:marRight w:val="0"/>
      <w:marTop w:val="0"/>
      <w:marBottom w:val="0"/>
      <w:divBdr>
        <w:top w:val="none" w:sz="0" w:space="0" w:color="auto"/>
        <w:left w:val="none" w:sz="0" w:space="0" w:color="auto"/>
        <w:bottom w:val="none" w:sz="0" w:space="0" w:color="auto"/>
        <w:right w:val="none" w:sz="0" w:space="0" w:color="auto"/>
      </w:divBdr>
    </w:div>
    <w:div w:id="1247114701">
      <w:bodyDiv w:val="1"/>
      <w:marLeft w:val="0"/>
      <w:marRight w:val="0"/>
      <w:marTop w:val="0"/>
      <w:marBottom w:val="0"/>
      <w:divBdr>
        <w:top w:val="none" w:sz="0" w:space="0" w:color="auto"/>
        <w:left w:val="none" w:sz="0" w:space="0" w:color="auto"/>
        <w:bottom w:val="none" w:sz="0" w:space="0" w:color="auto"/>
        <w:right w:val="none" w:sz="0" w:space="0" w:color="auto"/>
      </w:divBdr>
    </w:div>
    <w:div w:id="1250038910">
      <w:bodyDiv w:val="1"/>
      <w:marLeft w:val="0"/>
      <w:marRight w:val="0"/>
      <w:marTop w:val="0"/>
      <w:marBottom w:val="0"/>
      <w:divBdr>
        <w:top w:val="none" w:sz="0" w:space="0" w:color="auto"/>
        <w:left w:val="none" w:sz="0" w:space="0" w:color="auto"/>
        <w:bottom w:val="none" w:sz="0" w:space="0" w:color="auto"/>
        <w:right w:val="none" w:sz="0" w:space="0" w:color="auto"/>
      </w:divBdr>
      <w:divsChild>
        <w:div w:id="919602290">
          <w:marLeft w:val="0"/>
          <w:marRight w:val="0"/>
          <w:marTop w:val="0"/>
          <w:marBottom w:val="0"/>
          <w:divBdr>
            <w:top w:val="none" w:sz="0" w:space="0" w:color="auto"/>
            <w:left w:val="none" w:sz="0" w:space="0" w:color="auto"/>
            <w:bottom w:val="none" w:sz="0" w:space="0" w:color="auto"/>
            <w:right w:val="none" w:sz="0" w:space="0" w:color="auto"/>
          </w:divBdr>
        </w:div>
        <w:div w:id="324361117">
          <w:marLeft w:val="0"/>
          <w:marRight w:val="0"/>
          <w:marTop w:val="0"/>
          <w:marBottom w:val="0"/>
          <w:divBdr>
            <w:top w:val="none" w:sz="0" w:space="0" w:color="auto"/>
            <w:left w:val="none" w:sz="0" w:space="0" w:color="auto"/>
            <w:bottom w:val="none" w:sz="0" w:space="0" w:color="auto"/>
            <w:right w:val="none" w:sz="0" w:space="0" w:color="auto"/>
          </w:divBdr>
        </w:div>
      </w:divsChild>
    </w:div>
    <w:div w:id="1297103669">
      <w:bodyDiv w:val="1"/>
      <w:marLeft w:val="0"/>
      <w:marRight w:val="0"/>
      <w:marTop w:val="0"/>
      <w:marBottom w:val="0"/>
      <w:divBdr>
        <w:top w:val="none" w:sz="0" w:space="0" w:color="auto"/>
        <w:left w:val="none" w:sz="0" w:space="0" w:color="auto"/>
        <w:bottom w:val="none" w:sz="0" w:space="0" w:color="auto"/>
        <w:right w:val="none" w:sz="0" w:space="0" w:color="auto"/>
      </w:divBdr>
    </w:div>
    <w:div w:id="1317997581">
      <w:bodyDiv w:val="1"/>
      <w:marLeft w:val="0"/>
      <w:marRight w:val="0"/>
      <w:marTop w:val="0"/>
      <w:marBottom w:val="0"/>
      <w:divBdr>
        <w:top w:val="none" w:sz="0" w:space="0" w:color="auto"/>
        <w:left w:val="none" w:sz="0" w:space="0" w:color="auto"/>
        <w:bottom w:val="none" w:sz="0" w:space="0" w:color="auto"/>
        <w:right w:val="none" w:sz="0" w:space="0" w:color="auto"/>
      </w:divBdr>
    </w:div>
    <w:div w:id="1339427793">
      <w:bodyDiv w:val="1"/>
      <w:marLeft w:val="0"/>
      <w:marRight w:val="0"/>
      <w:marTop w:val="0"/>
      <w:marBottom w:val="0"/>
      <w:divBdr>
        <w:top w:val="none" w:sz="0" w:space="0" w:color="auto"/>
        <w:left w:val="none" w:sz="0" w:space="0" w:color="auto"/>
        <w:bottom w:val="none" w:sz="0" w:space="0" w:color="auto"/>
        <w:right w:val="none" w:sz="0" w:space="0" w:color="auto"/>
      </w:divBdr>
    </w:div>
    <w:div w:id="1390609955">
      <w:bodyDiv w:val="1"/>
      <w:marLeft w:val="0"/>
      <w:marRight w:val="0"/>
      <w:marTop w:val="0"/>
      <w:marBottom w:val="0"/>
      <w:divBdr>
        <w:top w:val="none" w:sz="0" w:space="0" w:color="auto"/>
        <w:left w:val="none" w:sz="0" w:space="0" w:color="auto"/>
        <w:bottom w:val="none" w:sz="0" w:space="0" w:color="auto"/>
        <w:right w:val="none" w:sz="0" w:space="0" w:color="auto"/>
      </w:divBdr>
    </w:div>
    <w:div w:id="1392540573">
      <w:bodyDiv w:val="1"/>
      <w:marLeft w:val="0"/>
      <w:marRight w:val="0"/>
      <w:marTop w:val="0"/>
      <w:marBottom w:val="0"/>
      <w:divBdr>
        <w:top w:val="none" w:sz="0" w:space="0" w:color="auto"/>
        <w:left w:val="none" w:sz="0" w:space="0" w:color="auto"/>
        <w:bottom w:val="none" w:sz="0" w:space="0" w:color="auto"/>
        <w:right w:val="none" w:sz="0" w:space="0" w:color="auto"/>
      </w:divBdr>
    </w:div>
    <w:div w:id="1480725785">
      <w:bodyDiv w:val="1"/>
      <w:marLeft w:val="0"/>
      <w:marRight w:val="0"/>
      <w:marTop w:val="0"/>
      <w:marBottom w:val="0"/>
      <w:divBdr>
        <w:top w:val="none" w:sz="0" w:space="0" w:color="auto"/>
        <w:left w:val="none" w:sz="0" w:space="0" w:color="auto"/>
        <w:bottom w:val="none" w:sz="0" w:space="0" w:color="auto"/>
        <w:right w:val="none" w:sz="0" w:space="0" w:color="auto"/>
      </w:divBdr>
    </w:div>
    <w:div w:id="1494680618">
      <w:bodyDiv w:val="1"/>
      <w:marLeft w:val="0"/>
      <w:marRight w:val="0"/>
      <w:marTop w:val="0"/>
      <w:marBottom w:val="0"/>
      <w:divBdr>
        <w:top w:val="none" w:sz="0" w:space="0" w:color="auto"/>
        <w:left w:val="none" w:sz="0" w:space="0" w:color="auto"/>
        <w:bottom w:val="none" w:sz="0" w:space="0" w:color="auto"/>
        <w:right w:val="none" w:sz="0" w:space="0" w:color="auto"/>
      </w:divBdr>
    </w:div>
    <w:div w:id="1611354429">
      <w:bodyDiv w:val="1"/>
      <w:marLeft w:val="0"/>
      <w:marRight w:val="0"/>
      <w:marTop w:val="0"/>
      <w:marBottom w:val="0"/>
      <w:divBdr>
        <w:top w:val="none" w:sz="0" w:space="0" w:color="auto"/>
        <w:left w:val="none" w:sz="0" w:space="0" w:color="auto"/>
        <w:bottom w:val="none" w:sz="0" w:space="0" w:color="auto"/>
        <w:right w:val="none" w:sz="0" w:space="0" w:color="auto"/>
      </w:divBdr>
    </w:div>
    <w:div w:id="1656060654">
      <w:bodyDiv w:val="1"/>
      <w:marLeft w:val="0"/>
      <w:marRight w:val="0"/>
      <w:marTop w:val="0"/>
      <w:marBottom w:val="0"/>
      <w:divBdr>
        <w:top w:val="none" w:sz="0" w:space="0" w:color="auto"/>
        <w:left w:val="none" w:sz="0" w:space="0" w:color="auto"/>
        <w:bottom w:val="none" w:sz="0" w:space="0" w:color="auto"/>
        <w:right w:val="none" w:sz="0" w:space="0" w:color="auto"/>
      </w:divBdr>
    </w:div>
    <w:div w:id="1678731286">
      <w:bodyDiv w:val="1"/>
      <w:marLeft w:val="0"/>
      <w:marRight w:val="0"/>
      <w:marTop w:val="0"/>
      <w:marBottom w:val="0"/>
      <w:divBdr>
        <w:top w:val="none" w:sz="0" w:space="0" w:color="auto"/>
        <w:left w:val="none" w:sz="0" w:space="0" w:color="auto"/>
        <w:bottom w:val="none" w:sz="0" w:space="0" w:color="auto"/>
        <w:right w:val="none" w:sz="0" w:space="0" w:color="auto"/>
      </w:divBdr>
    </w:div>
    <w:div w:id="1696731193">
      <w:bodyDiv w:val="1"/>
      <w:marLeft w:val="0"/>
      <w:marRight w:val="0"/>
      <w:marTop w:val="0"/>
      <w:marBottom w:val="0"/>
      <w:divBdr>
        <w:top w:val="none" w:sz="0" w:space="0" w:color="auto"/>
        <w:left w:val="none" w:sz="0" w:space="0" w:color="auto"/>
        <w:bottom w:val="none" w:sz="0" w:space="0" w:color="auto"/>
        <w:right w:val="none" w:sz="0" w:space="0" w:color="auto"/>
      </w:divBdr>
      <w:divsChild>
        <w:div w:id="533424050">
          <w:marLeft w:val="0"/>
          <w:marRight w:val="0"/>
          <w:marTop w:val="300"/>
          <w:marBottom w:val="0"/>
          <w:divBdr>
            <w:top w:val="none" w:sz="0" w:space="0" w:color="auto"/>
            <w:left w:val="none" w:sz="0" w:space="0" w:color="auto"/>
            <w:bottom w:val="none" w:sz="0" w:space="0" w:color="auto"/>
            <w:right w:val="none" w:sz="0" w:space="0" w:color="auto"/>
          </w:divBdr>
        </w:div>
        <w:div w:id="1346010376">
          <w:marLeft w:val="0"/>
          <w:marRight w:val="0"/>
          <w:marTop w:val="300"/>
          <w:marBottom w:val="0"/>
          <w:divBdr>
            <w:top w:val="none" w:sz="0" w:space="0" w:color="auto"/>
            <w:left w:val="none" w:sz="0" w:space="0" w:color="auto"/>
            <w:bottom w:val="none" w:sz="0" w:space="0" w:color="auto"/>
            <w:right w:val="none" w:sz="0" w:space="0" w:color="auto"/>
          </w:divBdr>
          <w:divsChild>
            <w:div w:id="795369562">
              <w:marLeft w:val="0"/>
              <w:marRight w:val="0"/>
              <w:marTop w:val="0"/>
              <w:marBottom w:val="180"/>
              <w:divBdr>
                <w:top w:val="none" w:sz="0" w:space="0" w:color="auto"/>
                <w:left w:val="none" w:sz="0" w:space="0" w:color="auto"/>
                <w:bottom w:val="none" w:sz="0" w:space="0" w:color="auto"/>
                <w:right w:val="none" w:sz="0" w:space="0" w:color="auto"/>
              </w:divBdr>
            </w:div>
            <w:div w:id="262302172">
              <w:blockQuote w:val="1"/>
              <w:marLeft w:val="0"/>
              <w:marRight w:val="0"/>
              <w:marTop w:val="150"/>
              <w:marBottom w:val="0"/>
              <w:divBdr>
                <w:top w:val="none" w:sz="0" w:space="0" w:color="auto"/>
                <w:left w:val="single" w:sz="18" w:space="8" w:color="93ADC8"/>
                <w:bottom w:val="none" w:sz="0" w:space="0" w:color="auto"/>
                <w:right w:val="none" w:sz="0" w:space="0" w:color="auto"/>
              </w:divBdr>
            </w:div>
            <w:div w:id="435104843">
              <w:blockQuote w:val="1"/>
              <w:marLeft w:val="0"/>
              <w:marRight w:val="0"/>
              <w:marTop w:val="150"/>
              <w:marBottom w:val="0"/>
              <w:divBdr>
                <w:top w:val="none" w:sz="0" w:space="0" w:color="auto"/>
                <w:left w:val="single" w:sz="18" w:space="8" w:color="93ADC8"/>
                <w:bottom w:val="none" w:sz="0" w:space="0" w:color="auto"/>
                <w:right w:val="none" w:sz="0" w:space="0" w:color="auto"/>
              </w:divBdr>
            </w:div>
          </w:divsChild>
        </w:div>
        <w:div w:id="159203361">
          <w:marLeft w:val="0"/>
          <w:marRight w:val="0"/>
          <w:marTop w:val="300"/>
          <w:marBottom w:val="0"/>
          <w:divBdr>
            <w:top w:val="none" w:sz="0" w:space="0" w:color="auto"/>
            <w:left w:val="none" w:sz="0" w:space="0" w:color="auto"/>
            <w:bottom w:val="none" w:sz="0" w:space="0" w:color="auto"/>
            <w:right w:val="none" w:sz="0" w:space="0" w:color="auto"/>
          </w:divBdr>
          <w:divsChild>
            <w:div w:id="1400979425">
              <w:marLeft w:val="0"/>
              <w:marRight w:val="0"/>
              <w:marTop w:val="0"/>
              <w:marBottom w:val="180"/>
              <w:divBdr>
                <w:top w:val="none" w:sz="0" w:space="0" w:color="auto"/>
                <w:left w:val="none" w:sz="0" w:space="0" w:color="auto"/>
                <w:bottom w:val="none" w:sz="0" w:space="0" w:color="auto"/>
                <w:right w:val="none" w:sz="0" w:space="0" w:color="auto"/>
              </w:divBdr>
            </w:div>
          </w:divsChild>
        </w:div>
        <w:div w:id="153108460">
          <w:marLeft w:val="0"/>
          <w:marRight w:val="0"/>
          <w:marTop w:val="300"/>
          <w:marBottom w:val="0"/>
          <w:divBdr>
            <w:top w:val="none" w:sz="0" w:space="0" w:color="auto"/>
            <w:left w:val="none" w:sz="0" w:space="0" w:color="auto"/>
            <w:bottom w:val="none" w:sz="0" w:space="0" w:color="auto"/>
            <w:right w:val="none" w:sz="0" w:space="0" w:color="auto"/>
          </w:divBdr>
          <w:divsChild>
            <w:div w:id="1510828628">
              <w:marLeft w:val="0"/>
              <w:marRight w:val="0"/>
              <w:marTop w:val="0"/>
              <w:marBottom w:val="180"/>
              <w:divBdr>
                <w:top w:val="none" w:sz="0" w:space="0" w:color="auto"/>
                <w:left w:val="none" w:sz="0" w:space="0" w:color="auto"/>
                <w:bottom w:val="none" w:sz="0" w:space="0" w:color="auto"/>
                <w:right w:val="none" w:sz="0" w:space="0" w:color="auto"/>
              </w:divBdr>
            </w:div>
            <w:div w:id="886263828">
              <w:blockQuote w:val="1"/>
              <w:marLeft w:val="0"/>
              <w:marRight w:val="0"/>
              <w:marTop w:val="150"/>
              <w:marBottom w:val="0"/>
              <w:divBdr>
                <w:top w:val="none" w:sz="0" w:space="0" w:color="auto"/>
                <w:left w:val="single" w:sz="18" w:space="8" w:color="93ADC8"/>
                <w:bottom w:val="none" w:sz="0" w:space="0" w:color="auto"/>
                <w:right w:val="none" w:sz="0" w:space="0" w:color="auto"/>
              </w:divBdr>
            </w:div>
            <w:div w:id="678388378">
              <w:blockQuote w:val="1"/>
              <w:marLeft w:val="0"/>
              <w:marRight w:val="0"/>
              <w:marTop w:val="150"/>
              <w:marBottom w:val="0"/>
              <w:divBdr>
                <w:top w:val="none" w:sz="0" w:space="0" w:color="auto"/>
                <w:left w:val="single" w:sz="18" w:space="8" w:color="93ADC8"/>
                <w:bottom w:val="none" w:sz="0" w:space="0" w:color="auto"/>
                <w:right w:val="none" w:sz="0" w:space="0" w:color="auto"/>
              </w:divBdr>
            </w:div>
            <w:div w:id="1451588463">
              <w:blockQuote w:val="1"/>
              <w:marLeft w:val="0"/>
              <w:marRight w:val="0"/>
              <w:marTop w:val="150"/>
              <w:marBottom w:val="0"/>
              <w:divBdr>
                <w:top w:val="none" w:sz="0" w:space="0" w:color="auto"/>
                <w:left w:val="single" w:sz="18" w:space="8" w:color="93ADC8"/>
                <w:bottom w:val="none" w:sz="0" w:space="0" w:color="auto"/>
                <w:right w:val="none" w:sz="0" w:space="0" w:color="auto"/>
              </w:divBdr>
            </w:div>
          </w:divsChild>
        </w:div>
        <w:div w:id="1171141305">
          <w:marLeft w:val="0"/>
          <w:marRight w:val="0"/>
          <w:marTop w:val="300"/>
          <w:marBottom w:val="0"/>
          <w:divBdr>
            <w:top w:val="none" w:sz="0" w:space="0" w:color="auto"/>
            <w:left w:val="none" w:sz="0" w:space="0" w:color="auto"/>
            <w:bottom w:val="none" w:sz="0" w:space="0" w:color="auto"/>
            <w:right w:val="none" w:sz="0" w:space="0" w:color="auto"/>
          </w:divBdr>
          <w:divsChild>
            <w:div w:id="1541165801">
              <w:marLeft w:val="0"/>
              <w:marRight w:val="0"/>
              <w:marTop w:val="0"/>
              <w:marBottom w:val="180"/>
              <w:divBdr>
                <w:top w:val="none" w:sz="0" w:space="0" w:color="auto"/>
                <w:left w:val="none" w:sz="0" w:space="0" w:color="auto"/>
                <w:bottom w:val="none" w:sz="0" w:space="0" w:color="auto"/>
                <w:right w:val="none" w:sz="0" w:space="0" w:color="auto"/>
              </w:divBdr>
            </w:div>
          </w:divsChild>
        </w:div>
        <w:div w:id="2038965537">
          <w:marLeft w:val="0"/>
          <w:marRight w:val="0"/>
          <w:marTop w:val="300"/>
          <w:marBottom w:val="0"/>
          <w:divBdr>
            <w:top w:val="none" w:sz="0" w:space="0" w:color="auto"/>
            <w:left w:val="none" w:sz="0" w:space="0" w:color="auto"/>
            <w:bottom w:val="none" w:sz="0" w:space="0" w:color="auto"/>
            <w:right w:val="none" w:sz="0" w:space="0" w:color="auto"/>
          </w:divBdr>
          <w:divsChild>
            <w:div w:id="20640135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03702155">
      <w:bodyDiv w:val="1"/>
      <w:marLeft w:val="0"/>
      <w:marRight w:val="0"/>
      <w:marTop w:val="0"/>
      <w:marBottom w:val="0"/>
      <w:divBdr>
        <w:top w:val="none" w:sz="0" w:space="0" w:color="auto"/>
        <w:left w:val="none" w:sz="0" w:space="0" w:color="auto"/>
        <w:bottom w:val="none" w:sz="0" w:space="0" w:color="auto"/>
        <w:right w:val="none" w:sz="0" w:space="0" w:color="auto"/>
      </w:divBdr>
      <w:divsChild>
        <w:div w:id="1063137373">
          <w:marLeft w:val="0"/>
          <w:marRight w:val="0"/>
          <w:marTop w:val="0"/>
          <w:marBottom w:val="0"/>
          <w:divBdr>
            <w:top w:val="none" w:sz="0" w:space="0" w:color="auto"/>
            <w:left w:val="none" w:sz="0" w:space="0" w:color="auto"/>
            <w:bottom w:val="none" w:sz="0" w:space="0" w:color="auto"/>
            <w:right w:val="none" w:sz="0" w:space="0" w:color="auto"/>
          </w:divBdr>
        </w:div>
        <w:div w:id="1820420243">
          <w:marLeft w:val="0"/>
          <w:marRight w:val="0"/>
          <w:marTop w:val="0"/>
          <w:marBottom w:val="0"/>
          <w:divBdr>
            <w:top w:val="none" w:sz="0" w:space="0" w:color="auto"/>
            <w:left w:val="none" w:sz="0" w:space="0" w:color="auto"/>
            <w:bottom w:val="none" w:sz="0" w:space="0" w:color="auto"/>
            <w:right w:val="none" w:sz="0" w:space="0" w:color="auto"/>
          </w:divBdr>
        </w:div>
        <w:div w:id="1744448656">
          <w:marLeft w:val="0"/>
          <w:marRight w:val="0"/>
          <w:marTop w:val="0"/>
          <w:marBottom w:val="0"/>
          <w:divBdr>
            <w:top w:val="none" w:sz="0" w:space="0" w:color="auto"/>
            <w:left w:val="none" w:sz="0" w:space="0" w:color="auto"/>
            <w:bottom w:val="none" w:sz="0" w:space="0" w:color="auto"/>
            <w:right w:val="none" w:sz="0" w:space="0" w:color="auto"/>
          </w:divBdr>
        </w:div>
        <w:div w:id="565458850">
          <w:marLeft w:val="0"/>
          <w:marRight w:val="0"/>
          <w:marTop w:val="0"/>
          <w:marBottom w:val="0"/>
          <w:divBdr>
            <w:top w:val="none" w:sz="0" w:space="0" w:color="auto"/>
            <w:left w:val="none" w:sz="0" w:space="0" w:color="auto"/>
            <w:bottom w:val="none" w:sz="0" w:space="0" w:color="auto"/>
            <w:right w:val="none" w:sz="0" w:space="0" w:color="auto"/>
          </w:divBdr>
        </w:div>
        <w:div w:id="1578587416">
          <w:marLeft w:val="0"/>
          <w:marRight w:val="0"/>
          <w:marTop w:val="0"/>
          <w:marBottom w:val="0"/>
          <w:divBdr>
            <w:top w:val="none" w:sz="0" w:space="0" w:color="auto"/>
            <w:left w:val="none" w:sz="0" w:space="0" w:color="auto"/>
            <w:bottom w:val="none" w:sz="0" w:space="0" w:color="auto"/>
            <w:right w:val="none" w:sz="0" w:space="0" w:color="auto"/>
          </w:divBdr>
        </w:div>
        <w:div w:id="280653447">
          <w:marLeft w:val="0"/>
          <w:marRight w:val="0"/>
          <w:marTop w:val="0"/>
          <w:marBottom w:val="0"/>
          <w:divBdr>
            <w:top w:val="none" w:sz="0" w:space="0" w:color="auto"/>
            <w:left w:val="none" w:sz="0" w:space="0" w:color="auto"/>
            <w:bottom w:val="none" w:sz="0" w:space="0" w:color="auto"/>
            <w:right w:val="none" w:sz="0" w:space="0" w:color="auto"/>
          </w:divBdr>
        </w:div>
        <w:div w:id="1696536619">
          <w:marLeft w:val="0"/>
          <w:marRight w:val="0"/>
          <w:marTop w:val="0"/>
          <w:marBottom w:val="0"/>
          <w:divBdr>
            <w:top w:val="none" w:sz="0" w:space="0" w:color="auto"/>
            <w:left w:val="none" w:sz="0" w:space="0" w:color="auto"/>
            <w:bottom w:val="none" w:sz="0" w:space="0" w:color="auto"/>
            <w:right w:val="none" w:sz="0" w:space="0" w:color="auto"/>
          </w:divBdr>
        </w:div>
        <w:div w:id="774400136">
          <w:marLeft w:val="0"/>
          <w:marRight w:val="0"/>
          <w:marTop w:val="0"/>
          <w:marBottom w:val="0"/>
          <w:divBdr>
            <w:top w:val="none" w:sz="0" w:space="0" w:color="auto"/>
            <w:left w:val="none" w:sz="0" w:space="0" w:color="auto"/>
            <w:bottom w:val="none" w:sz="0" w:space="0" w:color="auto"/>
            <w:right w:val="none" w:sz="0" w:space="0" w:color="auto"/>
          </w:divBdr>
        </w:div>
        <w:div w:id="1310868164">
          <w:marLeft w:val="0"/>
          <w:marRight w:val="0"/>
          <w:marTop w:val="0"/>
          <w:marBottom w:val="0"/>
          <w:divBdr>
            <w:top w:val="none" w:sz="0" w:space="0" w:color="auto"/>
            <w:left w:val="none" w:sz="0" w:space="0" w:color="auto"/>
            <w:bottom w:val="none" w:sz="0" w:space="0" w:color="auto"/>
            <w:right w:val="none" w:sz="0" w:space="0" w:color="auto"/>
          </w:divBdr>
        </w:div>
      </w:divsChild>
    </w:div>
    <w:div w:id="1983731737">
      <w:bodyDiv w:val="1"/>
      <w:marLeft w:val="0"/>
      <w:marRight w:val="0"/>
      <w:marTop w:val="0"/>
      <w:marBottom w:val="0"/>
      <w:divBdr>
        <w:top w:val="none" w:sz="0" w:space="0" w:color="auto"/>
        <w:left w:val="none" w:sz="0" w:space="0" w:color="auto"/>
        <w:bottom w:val="none" w:sz="0" w:space="0" w:color="auto"/>
        <w:right w:val="none" w:sz="0" w:space="0" w:color="auto"/>
      </w:divBdr>
    </w:div>
    <w:div w:id="2015913394">
      <w:bodyDiv w:val="1"/>
      <w:marLeft w:val="0"/>
      <w:marRight w:val="0"/>
      <w:marTop w:val="0"/>
      <w:marBottom w:val="0"/>
      <w:divBdr>
        <w:top w:val="none" w:sz="0" w:space="0" w:color="auto"/>
        <w:left w:val="none" w:sz="0" w:space="0" w:color="auto"/>
        <w:bottom w:val="none" w:sz="0" w:space="0" w:color="auto"/>
        <w:right w:val="none" w:sz="0" w:space="0" w:color="auto"/>
      </w:divBdr>
    </w:div>
    <w:div w:id="2027947457">
      <w:bodyDiv w:val="1"/>
      <w:marLeft w:val="0"/>
      <w:marRight w:val="0"/>
      <w:marTop w:val="0"/>
      <w:marBottom w:val="0"/>
      <w:divBdr>
        <w:top w:val="none" w:sz="0" w:space="0" w:color="auto"/>
        <w:left w:val="none" w:sz="0" w:space="0" w:color="auto"/>
        <w:bottom w:val="none" w:sz="0" w:space="0" w:color="auto"/>
        <w:right w:val="none" w:sz="0" w:space="0" w:color="auto"/>
      </w:divBdr>
    </w:div>
    <w:div w:id="2040666711">
      <w:bodyDiv w:val="1"/>
      <w:marLeft w:val="0"/>
      <w:marRight w:val="0"/>
      <w:marTop w:val="0"/>
      <w:marBottom w:val="0"/>
      <w:divBdr>
        <w:top w:val="none" w:sz="0" w:space="0" w:color="auto"/>
        <w:left w:val="none" w:sz="0" w:space="0" w:color="auto"/>
        <w:bottom w:val="none" w:sz="0" w:space="0" w:color="auto"/>
        <w:right w:val="none" w:sz="0" w:space="0" w:color="auto"/>
      </w:divBdr>
    </w:div>
    <w:div w:id="2088190478">
      <w:bodyDiv w:val="1"/>
      <w:marLeft w:val="0"/>
      <w:marRight w:val="0"/>
      <w:marTop w:val="0"/>
      <w:marBottom w:val="0"/>
      <w:divBdr>
        <w:top w:val="none" w:sz="0" w:space="0" w:color="auto"/>
        <w:left w:val="none" w:sz="0" w:space="0" w:color="auto"/>
        <w:bottom w:val="none" w:sz="0" w:space="0" w:color="auto"/>
        <w:right w:val="none" w:sz="0" w:space="0" w:color="auto"/>
      </w:divBdr>
    </w:div>
    <w:div w:id="2133018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lck.yandex.ru/redir/LvUXD5J6I4o?data=UVZ5S3FTUHlHUXdOdmRvb3dORVBqVVJDQVhWRUluRlV3a2ZXMTVLM210WEZTSm1wS0FDR1NLRHo5Q0dPVlZRQ3F4NkM4b05SamotMURrQk9kSEw4VW50ZlZHR0xNMXBBeFdUOGQwV2FRWWFuUGdhY0ZRUlAtekFlcVNvOHdiS0VCZlBYZzVCX3o5aw&amp;b64e=2&amp;sign=14455d2f4dd4a50558b726ea5171aa1b&amp;keyno=1"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yperlink" Target="https://clck.yandex.ru/redir/LvUXD5J6I4o?data=UVZ5S3FTUHlHUXdOdmRvb3dORVBqYUtQUDBhWG5PeHhqT1FyREtIdmRKR0ptZTJNdXlmQnRUemFZWC00YXJ6TlBVOE9DbnpnV0k5MnJvcW5mbjVFV3dRNXBYQkxkTVJwWkR3M00ycWxRRzRmSVREMUVuYWNNV3h4ZklLXzcyVWhwU2RpU19pNEVpVQ&amp;b64e=2&amp;sign=ce8fd4ab6a0c3d0b36bdd8f2122060fa&amp;keyno=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mysq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phpmyadmin.net/"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yperlink" Target="https://clck.yandex.ru/redir/LvUXD5J6I4o?data=UVZ5S3FTUHlHUXdOdmRvb3dORVBqY1FadmZqS29vb19pWGxsQ1QyVS11TlR3c1lKY2p2cDVkMU5KX2FnakVPa1NQN29JaEpBaHQ0U3FlYjFkWFZIMWpPQ2JQcnZrRjItX0tJdzlBWHNyLWMtNE1kLXBjbWRfam9GNUZrNVMtMDRfanNpRzZqZnRhNA&amp;b64e=2&amp;sign=c20bf60b78530bebfb07460091fec8e1&amp;keyno=1" TargetMode="External"/><Relationship Id="rId30" Type="http://schemas.openxmlformats.org/officeDocument/2006/relationships/footer" Target="footer4.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1B8C3C-0033-4422-8A83-41A24E4E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Pages>
  <Words>2974</Words>
  <Characters>16952</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Dejkun Lena</cp:lastModifiedBy>
  <cp:revision>5</cp:revision>
  <dcterms:created xsi:type="dcterms:W3CDTF">2017-05-24T19:33:00Z</dcterms:created>
  <dcterms:modified xsi:type="dcterms:W3CDTF">2017-05-25T18:31:00Z</dcterms:modified>
</cp:coreProperties>
</file>